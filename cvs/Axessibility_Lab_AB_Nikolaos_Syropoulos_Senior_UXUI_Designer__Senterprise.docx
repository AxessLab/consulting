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rPr>
            </w:pPr>
            <w:r>
              <w:rPr>
                <w:rStyle w:val="Strong"/>
                <w:b w:val="0"/>
              </w:rPr>
              <w:fldChar w:fldCharType="begin"/>
            </w:r>
            <w:r>
              <w:rPr>
                <w:rStyle w:val="Strong"/>
                <w:b w:val="0"/>
              </w:rPr>
              <w:instrText xml:space="preserve"> MERGEFIELD  ContactInfo \m  \* MERGEFORMAT </w:instrText>
            </w:r>
            <w:r>
              <w:rPr>
                <w:rStyle w:val="Strong"/>
                <w:b w:val="0"/>
              </w:rPr>
              <w:fldChar w:fldCharType="separate"/>
            </w:r>
            <w:r>
              <w:rPr>
                <w:rStyle w:val="Strong"/>
                <w:b w:val="0"/>
                <w:noProof/>
              </w:rPr>
              <w:t>«ContactInfo»</w:t>
            </w:r>
            <w:r>
              <w:rPr>
                <w:rStyle w:val="Strong"/>
                <w:b w:val="0"/>
              </w:rPr>
              <w:fldChar w:fldCharType="end"/>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Nikolaos Syropoulos</w:t>
            </w:r>
            <w:bookmarkEnd w:id="0"/>
            <w:r>
              <w:rPr>
                <w:rStyle w:val="Rubrik1Char"/>
              </w:rPr>
              <w:br/>
            </w:r>
            <w:r w:rsidRPr="00FB2CF1">
              <w:rPr>
                <w:rStyle w:val="Strong"/>
                <w:b w:val="0"/>
                <w:noProof/>
                <w:color w:val="5E5E5E"/>
                <w:sz w:val="28"/>
              </w:rPr>
              <w:t>Senior UX/UI Designer &amp; Product Designer</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 xml:space="preserve">Nikolaos "Nicko" Syropouloud is a senior Product Designer (UX/UI) with 12+ years of experience designing digital products for web and mobile (iOS/Android). Experienced in user research, information architecture, interaction design, usability testing, prototyping and design systems. </w:t>
            </w:r>
          </w:p>
          <w:p w:rsidP="00465782">
            <w:pPr>
              <w:rPr>
                <w:rStyle w:val="Strong"/>
                <w:b w:val="0"/>
                <w:noProof/>
                <w:color w:val="5E5E5E"/>
              </w:rPr>
            </w:pPr>
          </w:p>
          <w:p w:rsidP="00465782">
            <w:pPr>
              <w:rPr>
                <w:rStyle w:val="Strong"/>
                <w:b w:val="0"/>
                <w:noProof/>
                <w:color w:val="5E5E5E"/>
              </w:rPr>
            </w:pPr>
            <w:r>
              <w:rPr>
                <w:rStyle w:val="Strong"/>
                <w:b w:val="0"/>
                <w:noProof/>
                <w:color w:val="5E5E5E"/>
              </w:rPr>
              <w:t>Nicko has worked in cross-functional product teams at organisations such as Zalando, Nordea and CSN, collaborating closely with product owners, developers and stakeholders to create intuitive and user-centred experiences. Certified accessibility specialist (CPACC) with extensive experience integrating accessibility into product design and design systems.</w:t>
            </w:r>
          </w:p>
          <w:p w:rsidP="00465782">
            <w:pPr>
              <w:rPr>
                <w:rStyle w:val="Strong"/>
                <w:b w:val="0"/>
                <w:noProof/>
                <w:color w:val="5E5E5E"/>
              </w:rPr>
            </w:pPr>
          </w:p>
          <w:p w:rsidP="00465782">
            <w:pPr>
              <w:rPr>
                <w:rStyle w:val="Strong"/>
                <w:b w:val="0"/>
                <w:noProof/>
                <w:color w:val="5E5E5E"/>
              </w:rPr>
            </w:pPr>
            <w:r>
              <w:rPr>
                <w:rStyle w:val="Strong"/>
                <w:b w:val="0"/>
                <w:noProof/>
                <w:color w:val="5E5E5E"/>
              </w:rPr>
              <w:t>Portfolio: https://nicko-syropoulos-axesslab.figma.site/</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Selected projects</w:t>
            </w:r>
          </w:p>
          <w:p w:rsidR="002B03A6" w:rsidP="002B03A6">
            <w:pPr>
              <w:rPr>
                <w:rStyle w:val="Strong"/>
                <w:b/>
                <w:color w:val="5E5E5E"/>
                <w:sz w:val="28"/>
              </w:rPr>
            </w:pPr>
            <w:r w:rsidR="003470F6">
              <w:rPr>
                <w:b/>
                <w:noProof/>
                <w:color w:val="5E5E5E"/>
                <w:sz w:val="28"/>
              </w:rPr>
              <w:t>Senior Product Designer (UI-oriented role)</w:t>
            </w:r>
          </w:p>
          <w:p w:rsidR="003470F6" w:rsidP="002B03A6">
            <w:pPr>
              <w:rPr>
                <w:b w:val="0"/>
                <w:noProof/>
                <w:color w:val="5E5E5E"/>
                <w:sz w:val="24"/>
              </w:rPr>
            </w:pPr>
            <w:r>
              <w:rPr>
                <w:b w:val="0"/>
                <w:noProof/>
                <w:color w:val="5E5E5E"/>
                <w:sz w:val="24"/>
              </w:rPr>
              <w:t>Zalando | 2023 - 2025</w:t>
            </w:r>
          </w:p>
          <w:p w:rsidR="003470F6" w:rsidP="002B03A6">
            <w:pPr>
              <w:rPr>
                <w:b w:val="0"/>
                <w:noProof/>
                <w:color w:val="5E5E5E"/>
                <w:sz w:val="24"/>
              </w:rPr>
            </w:pPr>
            <w:r>
              <w:rPr>
                <w:b w:val="0"/>
                <w:noProof/>
                <w:color w:val="5E5E5E"/>
                <w:sz w:val="24"/>
              </w:rPr>
              <w:br/>
            </w:r>
            <w:r>
              <w:rPr>
                <w:b w:val="0"/>
                <w:noProof/>
                <w:color w:val="5E5E5E"/>
                <w:sz w:val="24"/>
              </w:rPr>
              <w:t>Contributed to the redesign and evolution of Zalando Design System (ZDS), including component design, design tokens, accessibility improvements and cross-team adoption.</w:t>
            </w:r>
          </w:p>
          <w:p w:rsidR="003470F6" w:rsidP="002B03A6">
            <w:pPr>
              <w:rPr>
                <w:b w:val="0"/>
                <w:noProof/>
                <w:color w:val="5E5E5E"/>
                <w:sz w:val="24"/>
              </w:rPr>
            </w:pPr>
          </w:p>
          <w:p w:rsidR="003470F6" w:rsidP="002B03A6">
            <w:pPr>
              <w:rPr>
                <w:b/>
                <w:noProof/>
                <w:color w:val="5E5E5E"/>
                <w:sz w:val="28"/>
              </w:rPr>
            </w:pPr>
            <w:r>
              <w:rPr>
                <w:b/>
                <w:noProof/>
                <w:color w:val="5E5E5E"/>
                <w:sz w:val="28"/>
              </w:rPr>
              <w:t>Product designer + UI Lead</w:t>
            </w:r>
          </w:p>
          <w:p w:rsidR="003470F6" w:rsidP="002B03A6">
            <w:pPr>
              <w:rPr>
                <w:b w:val="0"/>
                <w:noProof/>
                <w:color w:val="5E5E5E"/>
                <w:sz w:val="24"/>
              </w:rPr>
            </w:pPr>
            <w:r>
              <w:rPr>
                <w:b w:val="0"/>
                <w:noProof/>
                <w:color w:val="5E5E5E"/>
                <w:sz w:val="24"/>
              </w:rPr>
              <w:t>Relationer som funkar - Riksförbundet FUB | 2021 - 2022</w:t>
            </w:r>
          </w:p>
          <w:p w:rsidR="003470F6" w:rsidP="002B03A6">
            <w:pPr>
              <w:rPr>
                <w:b w:val="0"/>
                <w:noProof/>
                <w:color w:val="5E5E5E"/>
                <w:sz w:val="24"/>
              </w:rPr>
            </w:pPr>
            <w:r>
              <w:rPr>
                <w:b w:val="0"/>
                <w:noProof/>
                <w:color w:val="5E5E5E"/>
                <w:sz w:val="24"/>
              </w:rPr>
              <w:br/>
            </w:r>
            <w:r>
              <w:rPr>
                <w:b w:val="0"/>
                <w:noProof/>
                <w:color w:val="5E5E5E"/>
                <w:sz w:val="24"/>
              </w:rPr>
              <w:t>I led the UX strategy, conceptualisation, and end-to-end design of a social application tailored for users with mild to moderate cognitive disabilities and autism.</w:t>
            </w:r>
          </w:p>
          <w:p w:rsidR="003470F6" w:rsidP="002B03A6">
            <w:pPr>
              <w:rPr>
                <w:b w:val="0"/>
                <w:noProof/>
                <w:color w:val="5E5E5E"/>
                <w:sz w:val="24"/>
              </w:rPr>
            </w:pPr>
          </w:p>
          <w:p w:rsidR="003470F6" w:rsidP="002B03A6">
            <w:pPr>
              <w:rPr>
                <w:b w:val="0"/>
                <w:noProof/>
                <w:color w:val="5E5E5E"/>
                <w:sz w:val="24"/>
              </w:rPr>
            </w:pPr>
            <w:r>
              <w:rPr>
                <w:b w:val="0"/>
                <w:noProof/>
                <w:color w:val="5E5E5E"/>
                <w:sz w:val="24"/>
              </w:rPr>
              <w:t>The result was DigiVi, a pioneering dating and social app internationally recognised designed for people with disabilities.</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Roles</w:t>
            </w:r>
          </w:p>
          <w:p>
            <w:pPr>
              <w:numPr>
                <w:numId w:val="1"/>
              </w:numPr>
              <w:ind w:left="400"/>
            </w:pPr>
            <w:r>
              <w:t>UX/UI-designer</w:t>
            </w:r>
          </w:p>
          <w:p>
            <w:pPr>
              <w:numPr>
                <w:numId w:val="1"/>
              </w:numPr>
              <w:ind w:left="400"/>
            </w:pPr>
            <w:r>
              <w:t>Product Designer</w:t>
            </w:r>
          </w:p>
          <w:p>
            <w:pPr>
              <w:pStyle w:val="Subtitle"/>
              <w:numPr>
                <w:ilvl w:val="0"/>
                <w:numId w:val="0"/>
              </w:numPr>
              <w:ind w:left="0"/>
              <w:rPr>
                <w:b/>
                <w:color w:val="5E5E5E"/>
              </w:rPr>
            </w:pPr>
            <w:r>
              <w:br/>
            </w:r>
            <w:r>
              <w:rPr>
                <w:b/>
                <w:color w:val="5E5E5E"/>
              </w:rPr>
              <w:t>Tools</w:t>
            </w:r>
          </w:p>
          <w:p>
            <w:pPr>
              <w:numPr>
                <w:numId w:val="2"/>
              </w:numPr>
              <w:ind w:left="400"/>
            </w:pPr>
            <w:r>
              <w:t>Figma</w:t>
            </w:r>
          </w:p>
          <w:p>
            <w:pPr>
              <w:numPr>
                <w:numId w:val="2"/>
              </w:numPr>
              <w:ind w:left="400"/>
            </w:pPr>
            <w:r>
              <w:t>AI</w:t>
            </w:r>
          </w:p>
          <w:p>
            <w:pPr>
              <w:numPr>
                <w:numId w:val="2"/>
              </w:numPr>
              <w:ind w:left="400"/>
            </w:pPr>
            <w:r>
              <w:t>Design tokens</w:t>
            </w:r>
          </w:p>
          <w:p>
            <w:pPr>
              <w:numPr>
                <w:numId w:val="2"/>
              </w:numPr>
              <w:ind w:left="400"/>
            </w:pPr>
            <w:r>
              <w:t>Accessibility design</w:t>
            </w:r>
          </w:p>
          <w:p>
            <w:pPr>
              <w:numPr>
                <w:numId w:val="2"/>
              </w:numPr>
              <w:ind w:left="400"/>
            </w:pPr>
            <w:r>
              <w:t>High-Fidelity Prototyping</w:t>
            </w:r>
          </w:p>
          <w:p>
            <w:pPr>
              <w:pStyle w:val="Subtitle"/>
              <w:numPr>
                <w:ilvl w:val="0"/>
                <w:numId w:val="0"/>
              </w:numPr>
              <w:ind w:left="0"/>
              <w:rPr>
                <w:b/>
                <w:color w:val="5E5E5E"/>
              </w:rPr>
            </w:pPr>
            <w:r>
              <w:br/>
            </w:r>
            <w:r>
              <w:rPr>
                <w:b/>
                <w:color w:val="5E5E5E"/>
              </w:rPr>
              <w:t>UX Methods</w:t>
            </w:r>
          </w:p>
          <w:p>
            <w:pPr>
              <w:numPr>
                <w:numId w:val="3"/>
              </w:numPr>
              <w:ind w:left="400"/>
            </w:pPr>
            <w:r>
              <w:t>User Interviews</w:t>
            </w:r>
          </w:p>
          <w:p>
            <w:pPr>
              <w:numPr>
                <w:numId w:val="3"/>
              </w:numPr>
              <w:ind w:left="400"/>
            </w:pPr>
            <w:r>
              <w:t>Usability Testing &amp; Improvements</w:t>
            </w:r>
          </w:p>
          <w:p>
            <w:pPr>
              <w:numPr>
                <w:numId w:val="3"/>
              </w:numPr>
              <w:ind w:left="400"/>
            </w:pPr>
            <w:r>
              <w:t>Customer Journey Mapping</w:t>
            </w:r>
          </w:p>
          <w:p>
            <w:pPr>
              <w:numPr>
                <w:numId w:val="3"/>
              </w:numPr>
              <w:ind w:left="400"/>
            </w:pPr>
            <w:r>
              <w:t>Information Architecture (Informationsarkitektur)</w:t>
            </w:r>
          </w:p>
          <w:p>
            <w:pPr>
              <w:numPr>
                <w:numId w:val="3"/>
              </w:numPr>
              <w:ind w:left="400"/>
            </w:pPr>
            <w:r>
              <w:t>Workshop facilitations</w:t>
            </w:r>
          </w:p>
          <w:p>
            <w:pPr>
              <w:numPr>
                <w:numId w:val="3"/>
              </w:numPr>
              <w:ind w:left="400"/>
            </w:pPr>
            <w:r>
              <w:t>Co-creation</w:t>
            </w:r>
          </w:p>
          <w:p>
            <w:pPr>
              <w:numPr>
                <w:numId w:val="3"/>
              </w:numPr>
              <w:ind w:left="400"/>
            </w:pPr>
            <w:r>
              <w:t>Wireframing and Prototyping</w:t>
            </w:r>
          </w:p>
          <w:p>
            <w:pPr>
              <w:numPr>
                <w:numId w:val="3"/>
              </w:numPr>
              <w:ind w:left="400"/>
            </w:pPr>
            <w:r>
              <w:t>Design Sprints</w:t>
            </w:r>
          </w:p>
          <w:p>
            <w:pPr>
              <w:numPr>
                <w:numId w:val="3"/>
              </w:numPr>
              <w:ind w:left="400"/>
            </w:pPr>
            <w:r>
              <w:t>Service designer</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Projects and assignments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Aug 2023 - Dec 2025</w:t>
            </w:r>
            <w:r>
              <w:rPr>
                <w:noProof/>
                <w:color w:val="5E5E5E"/>
              </w:rPr>
              <w:br/>
            </w:r>
            <w:r>
              <w:rPr>
                <w:noProof/>
                <w:color w:val="5E5E5E"/>
              </w:rPr>
              <w:t>Berlin</w:t>
            </w:r>
          </w:p>
          <w:p w:rsidR="00A510D5" w:rsidP="00561324">
            <w:pPr>
              <w:spacing w:line="240" w:lineRule="auto"/>
              <w:rPr>
                <w:noProof/>
                <w:color w:val="5E5E5E"/>
              </w:rPr>
            </w:pPr>
          </w:p>
        </w:tc>
        <w:tc>
          <w:tcPr>
            <w:tcW w:w="7500" w:type="dxa"/>
          </w:tcPr>
          <w:p w:rsidR="00A510D5" w:rsidP="00561324">
            <w:pPr>
              <w:spacing w:line="240" w:lineRule="auto"/>
              <w:rPr>
                <w:b w:val="0"/>
                <w:noProof/>
                <w:color w:val="5E5E5E"/>
                <w:sz w:val="24"/>
              </w:rPr>
            </w:pPr>
            <w:r>
              <w:rPr>
                <w:b/>
                <w:noProof/>
                <w:color w:val="5E5E5E"/>
                <w:sz w:val="28"/>
              </w:rPr>
              <w:t>Senior Product Designer and Accessibility Specialist</w:t>
            </w:r>
            <w:r>
              <w:rPr>
                <w:b w:val="0"/>
                <w:noProof/>
                <w:color w:val="5E5E5E"/>
                <w:sz w:val="24"/>
              </w:rPr>
              <w:br/>
            </w:r>
            <w:r>
              <w:rPr>
                <w:b w:val="0"/>
                <w:noProof/>
                <w:color w:val="5E5E5E"/>
                <w:sz w:val="24"/>
              </w:rPr>
              <w:t>Zalando</w:t>
            </w:r>
            <w:r>
              <w:rPr>
                <w:b w:val="0"/>
                <w:noProof/>
                <w:color w:val="5E5E5E"/>
                <w:sz w:val="24"/>
              </w:rPr>
              <w:br/>
            </w:r>
            <w:r>
              <w:rPr>
                <w:b w:val="0"/>
                <w:noProof/>
                <w:color w:val="5E5E5E"/>
                <w:sz w:val="24"/>
              </w:rPr>
              <w:t>As a Senior Product Designer and Accessibility Specialist, I evaluated Zalando’s digital platforms (Web, mWeb, iOS, and Android), identifying accessibility gaps and providing actionable design recommendations in line with WCAG 2.2 and cognitive accessibility guidelines. I was part of the Core Accessibility Team, collaborating daily with product designers, engineers, researchers, and product managers in an agile environment.</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Tasks:</w:t>
            </w:r>
          </w:p>
          <w:p w:rsidR="00A510D5" w:rsidP="00561324">
            <w:pPr>
              <w:spacing w:line="240" w:lineRule="auto"/>
              <w:rPr>
                <w:b w:val="0"/>
                <w:noProof/>
                <w:color w:val="5E5E5E"/>
                <w:sz w:val="24"/>
              </w:rPr>
            </w:pPr>
            <w:r>
              <w:rPr>
                <w:b w:val="0"/>
                <w:noProof/>
                <w:color w:val="5E5E5E"/>
                <w:sz w:val="24"/>
              </w:rPr>
              <w:t>- Appointed as Design Captain for Open Houses (Real-time design reviews at scale and connection between designers and engineers to unblock implementation)</w:t>
            </w:r>
          </w:p>
          <w:p w:rsidR="00A510D5" w:rsidP="00561324">
            <w:pPr>
              <w:spacing w:line="240" w:lineRule="auto"/>
              <w:rPr>
                <w:b w:val="0"/>
                <w:noProof/>
                <w:color w:val="5E5E5E"/>
                <w:sz w:val="24"/>
              </w:rPr>
            </w:pPr>
            <w:r>
              <w:rPr>
                <w:b w:val="0"/>
                <w:noProof/>
                <w:color w:val="5E5E5E"/>
                <w:sz w:val="24"/>
              </w:rPr>
              <w:t>- Designed and evaluated native apps (iOS/Android) and web platforms with focus on accessibility and usability.</w:t>
            </w:r>
          </w:p>
          <w:p w:rsidR="00A510D5" w:rsidP="00561324">
            <w:pPr>
              <w:spacing w:line="240" w:lineRule="auto"/>
              <w:rPr>
                <w:b w:val="0"/>
                <w:noProof/>
                <w:color w:val="5E5E5E"/>
                <w:sz w:val="24"/>
              </w:rPr>
            </w:pPr>
            <w:r>
              <w:rPr>
                <w:b w:val="0"/>
                <w:noProof/>
                <w:color w:val="5E5E5E"/>
                <w:sz w:val="24"/>
              </w:rPr>
              <w:t>- Improved information architecture and content to be more intuitive and understandable</w:t>
            </w:r>
          </w:p>
          <w:p w:rsidR="00A510D5" w:rsidP="00561324">
            <w:pPr>
              <w:spacing w:line="240" w:lineRule="auto"/>
              <w:rPr>
                <w:b w:val="0"/>
                <w:noProof/>
                <w:color w:val="5E5E5E"/>
                <w:sz w:val="24"/>
              </w:rPr>
            </w:pPr>
            <w:r>
              <w:rPr>
                <w:b w:val="0"/>
                <w:noProof/>
                <w:color w:val="5E5E5E"/>
                <w:sz w:val="24"/>
              </w:rPr>
              <w:t>- Re-designed components within Zalando’s design system, using Figma tokens and variables to scale accessibility across teams.</w:t>
            </w:r>
          </w:p>
          <w:p w:rsidR="00A510D5" w:rsidP="00561324">
            <w:pPr>
              <w:spacing w:line="240" w:lineRule="auto"/>
              <w:rPr>
                <w:b w:val="0"/>
                <w:noProof/>
                <w:color w:val="5E5E5E"/>
                <w:sz w:val="24"/>
              </w:rPr>
            </w:pPr>
            <w:r>
              <w:rPr>
                <w:b w:val="0"/>
                <w:noProof/>
                <w:color w:val="5E5E5E"/>
                <w:sz w:val="24"/>
              </w:rPr>
              <w:t>- Added new components and layouts enabling accessibility and edge cases that were not previously taken into account</w:t>
            </w:r>
          </w:p>
          <w:p w:rsidR="00A510D5" w:rsidP="00561324">
            <w:pPr>
              <w:spacing w:line="240" w:lineRule="auto"/>
              <w:rPr>
                <w:b w:val="0"/>
                <w:noProof/>
                <w:color w:val="5E5E5E"/>
                <w:sz w:val="24"/>
              </w:rPr>
            </w:pPr>
            <w:r>
              <w:rPr>
                <w:b w:val="0"/>
                <w:noProof/>
                <w:color w:val="5E5E5E"/>
                <w:sz w:val="24"/>
              </w:rPr>
              <w:t>- Trained about &gt;100 designers in accessible design and supported them with thorough technical specifications, annotation templates/guides and documentations</w:t>
            </w:r>
          </w:p>
          <w:p w:rsidR="00A510D5" w:rsidP="00561324">
            <w:pPr>
              <w:spacing w:line="240" w:lineRule="auto"/>
              <w:rPr>
                <w:b w:val="0"/>
                <w:noProof/>
                <w:color w:val="5E5E5E"/>
                <w:sz w:val="24"/>
              </w:rPr>
            </w:pPr>
            <w:r>
              <w:rPr>
                <w:b w:val="0"/>
                <w:noProof/>
                <w:color w:val="5E5E5E"/>
                <w:sz w:val="24"/>
              </w:rPr>
              <w:t>- Conducted usability testing, accessibility audits, and design reviews in line with WCAG 2.2 AA.</w:t>
            </w:r>
          </w:p>
          <w:p w:rsidR="00A510D5" w:rsidP="00561324">
            <w:pPr>
              <w:spacing w:line="240" w:lineRule="auto"/>
              <w:rPr>
                <w:b w:val="0"/>
                <w:noProof/>
                <w:color w:val="5E5E5E"/>
                <w:sz w:val="24"/>
              </w:rPr>
            </w:pPr>
            <w:r>
              <w:rPr>
                <w:b w:val="0"/>
                <w:noProof/>
                <w:color w:val="5E5E5E"/>
                <w:sz w:val="24"/>
              </w:rPr>
              <w:t>- Collaborated daily with developers, PO, and researchers in an agile, cross-functional setup.</w:t>
            </w:r>
          </w:p>
          <w:p w:rsidR="00A510D5" w:rsidP="00561324">
            <w:pPr>
              <w:spacing w:line="240" w:lineRule="auto"/>
              <w:rPr>
                <w:b w:val="0"/>
                <w:noProof/>
                <w:color w:val="5E5E5E"/>
                <w:sz w:val="24"/>
              </w:rPr>
            </w:pPr>
            <w:r>
              <w:rPr>
                <w:b w:val="0"/>
                <w:noProof/>
                <w:color w:val="5E5E5E"/>
                <w:sz w:val="24"/>
              </w:rPr>
              <w:t>- Led accessibility strategy and scaling initiatives across a large international organisation (&gt;500 employees).</w:t>
            </w:r>
          </w:p>
          <w:p w:rsidP="00561324">
            <w:pPr>
              <w:spacing w:before="0" w:line="240" w:lineRule="auto"/>
            </w:pPr>
            <w:r w:rsidR="00A510D5">
              <w:rPr>
                <w:b w:val="0"/>
                <w:i/>
                <w:noProof/>
                <w:color w:val="5E5E5E"/>
                <w:sz w:val="24"/>
              </w:rPr>
              <w:t>iOS</w:t>
            </w:r>
            <w:r w:rsidR="00A510D5">
              <w:rPr>
                <w:b w:val="0"/>
                <w:i/>
                <w:noProof/>
                <w:color w:val="5E5E5E"/>
                <w:sz w:val="24"/>
              </w:rPr>
              <w:t xml:space="preserve">, </w:t>
            </w:r>
            <w:r w:rsidR="00A510D5">
              <w:rPr>
                <w:b w:val="0"/>
                <w:i/>
                <w:noProof/>
                <w:color w:val="5E5E5E"/>
                <w:sz w:val="24"/>
              </w:rPr>
              <w:t>Information  Architecture</w:t>
            </w:r>
            <w:r w:rsidR="00A510D5">
              <w:rPr>
                <w:b w:val="0"/>
                <w:i/>
                <w:noProof/>
                <w:color w:val="5E5E5E"/>
                <w:sz w:val="24"/>
              </w:rPr>
              <w:t xml:space="preserve">, </w:t>
            </w:r>
            <w:r w:rsidR="00A510D5">
              <w:rPr>
                <w:b w:val="0"/>
                <w:i/>
                <w:noProof/>
                <w:color w:val="5E5E5E"/>
                <w:sz w:val="24"/>
              </w:rPr>
              <w:t>Android</w:t>
            </w:r>
            <w:r w:rsidR="00A510D5">
              <w:rPr>
                <w:b w:val="0"/>
                <w:i/>
                <w:noProof/>
                <w:color w:val="5E5E5E"/>
                <w:sz w:val="24"/>
              </w:rPr>
              <w:t xml:space="preserve">, </w:t>
            </w:r>
            <w:r w:rsidR="00A510D5">
              <w:rPr>
                <w:b w:val="0"/>
                <w:i/>
                <w:noProof/>
                <w:color w:val="5E5E5E"/>
                <w:sz w:val="24"/>
              </w:rPr>
              <w:t>Product Design</w:t>
            </w:r>
            <w:r w:rsidR="00A510D5">
              <w:rPr>
                <w:b w:val="0"/>
                <w:i/>
                <w:noProof/>
                <w:color w:val="5E5E5E"/>
                <w:sz w:val="24"/>
              </w:rPr>
              <w:t xml:space="preserve">, </w:t>
            </w:r>
            <w:r w:rsidR="00A510D5">
              <w:rPr>
                <w:b w:val="0"/>
                <w:i/>
                <w:noProof/>
                <w:color w:val="5E5E5E"/>
                <w:sz w:val="24"/>
              </w:rPr>
              <w:t>Team Leadership</w:t>
            </w:r>
            <w:r w:rsidR="00A510D5">
              <w:rPr>
                <w:b w:val="0"/>
                <w:i/>
                <w:noProof/>
                <w:color w:val="5E5E5E"/>
                <w:sz w:val="24"/>
              </w:rPr>
              <w:t xml:space="preserve">, </w:t>
            </w:r>
            <w:r w:rsidR="00A510D5">
              <w:rPr>
                <w:b w:val="0"/>
                <w:i/>
                <w:noProof/>
                <w:color w:val="5E5E5E"/>
                <w:sz w:val="24"/>
              </w:rPr>
              <w:t>UX/UI</w:t>
            </w:r>
            <w:r w:rsidR="00A510D5">
              <w:rPr>
                <w:b w:val="0"/>
                <w:i/>
                <w:noProof/>
                <w:color w:val="5E5E5E"/>
                <w:sz w:val="24"/>
              </w:rPr>
              <w:t xml:space="preserve">, </w:t>
            </w:r>
            <w:r w:rsidR="00A510D5">
              <w:rPr>
                <w:b w:val="0"/>
                <w:i/>
                <w:noProof/>
                <w:color w:val="5E5E5E"/>
                <w:sz w:val="24"/>
              </w:rPr>
              <w:t>Designsystem</w:t>
            </w:r>
            <w:r w:rsidR="00A510D5">
              <w:rPr>
                <w:b w:val="0"/>
                <w:i/>
                <w:noProof/>
                <w:color w:val="5E5E5E"/>
                <w:sz w:val="24"/>
              </w:rPr>
              <w:t xml:space="preserve">, </w:t>
            </w:r>
            <w:r w:rsidR="00A510D5">
              <w:rPr>
                <w:b w:val="0"/>
                <w:i/>
                <w:noProof/>
                <w:color w:val="5E5E5E"/>
                <w:sz w:val="24"/>
              </w:rPr>
              <w:t>UI</w:t>
            </w:r>
            <w:r w:rsidR="00A510D5">
              <w:rPr>
                <w:b w:val="0"/>
                <w:i/>
                <w:noProof/>
                <w:color w:val="5E5E5E"/>
                <w:sz w:val="24"/>
              </w:rPr>
              <w:t xml:space="preserve">, </w:t>
            </w:r>
            <w:r w:rsidR="00A510D5">
              <w:rPr>
                <w:b w:val="0"/>
                <w:i/>
                <w:noProof/>
                <w:color w:val="5E5E5E"/>
                <w:sz w:val="24"/>
              </w:rPr>
              <w:t>Usability Testing</w:t>
            </w:r>
            <w:r w:rsidR="00A510D5">
              <w:rPr>
                <w:b w:val="0"/>
                <w:i/>
                <w:noProof/>
                <w:color w:val="5E5E5E"/>
                <w:sz w:val="24"/>
              </w:rPr>
              <w:t xml:space="preserve">, </w:t>
            </w:r>
            <w:r w:rsidR="00A510D5">
              <w:rPr>
                <w:b w:val="0"/>
                <w:i/>
                <w:noProof/>
                <w:color w:val="5E5E5E"/>
                <w:sz w:val="24"/>
              </w:rPr>
              <w:t>UX Writer</w:t>
            </w:r>
            <w:r w:rsidR="00A510D5">
              <w:rPr>
                <w:b w:val="0"/>
                <w:i/>
                <w:noProof/>
                <w:color w:val="5E5E5E"/>
                <w:sz w:val="24"/>
              </w:rPr>
              <w:t xml:space="preserve">, </w:t>
            </w:r>
            <w:r w:rsidR="00A510D5">
              <w:rPr>
                <w:b w:val="0"/>
                <w:i/>
                <w:noProof/>
                <w:color w:val="5E5E5E"/>
                <w:sz w:val="24"/>
              </w:rPr>
              <w:t>Scrum</w:t>
            </w:r>
            <w:r w:rsidR="00A510D5">
              <w:rPr>
                <w:b w:val="0"/>
                <w:i/>
                <w:noProof/>
                <w:color w:val="5E5E5E"/>
                <w:sz w:val="24"/>
              </w:rPr>
              <w:t xml:space="preserve">, </w:t>
            </w:r>
            <w:r w:rsidR="00A510D5">
              <w:rPr>
                <w:b w:val="0"/>
                <w:i/>
                <w:noProof/>
                <w:color w:val="5E5E5E"/>
                <w:sz w:val="24"/>
              </w:rPr>
              <w:t>Design audit</w:t>
            </w:r>
            <w:r w:rsidR="00A510D5">
              <w:rPr>
                <w:b w:val="0"/>
                <w:i/>
                <w:noProof/>
                <w:color w:val="5E5E5E"/>
                <w:sz w:val="24"/>
              </w:rPr>
              <w:t xml:space="preserve">, </w:t>
            </w:r>
            <w:r w:rsidR="00A510D5">
              <w:rPr>
                <w:b w:val="0"/>
                <w:i/>
                <w:noProof/>
                <w:color w:val="5E5E5E"/>
                <w:sz w:val="24"/>
              </w:rPr>
              <w:t>Cross-functional Collaboration</w:t>
            </w:r>
            <w:r w:rsidR="00A510D5">
              <w:rPr>
                <w:b w:val="0"/>
                <w:i/>
                <w:noProof/>
                <w:color w:val="5E5E5E"/>
                <w:sz w:val="24"/>
              </w:rPr>
              <w:t xml:space="preserve">, </w:t>
            </w:r>
            <w:r w:rsidR="00A510D5">
              <w:rPr>
                <w:b w:val="0"/>
                <w:i/>
                <w:noProof/>
                <w:color w:val="5E5E5E"/>
                <w:sz w:val="24"/>
              </w:rPr>
              <w:t>WCAG Guidelines</w:t>
            </w:r>
            <w:r w:rsidR="00A510D5">
              <w:rPr>
                <w:b w:val="0"/>
                <w:i/>
                <w:noProof/>
                <w:color w:val="5E5E5E"/>
                <w:sz w:val="24"/>
              </w:rPr>
              <w:t xml:space="preserve">, </w:t>
            </w:r>
            <w:r w:rsidR="00A510D5">
              <w:rPr>
                <w:b w:val="0"/>
                <w:i/>
                <w:noProof/>
                <w:color w:val="5E5E5E"/>
                <w:sz w:val="24"/>
              </w:rPr>
              <w:t>Design System Development</w:t>
            </w:r>
            <w:r w:rsidR="00A510D5">
              <w:rPr>
                <w:b w:val="0"/>
                <w:i/>
                <w:noProof/>
                <w:color w:val="5E5E5E"/>
                <w:sz w:val="24"/>
              </w:rPr>
              <w:t xml:space="preserve">, </w:t>
            </w:r>
            <w:r w:rsidR="00A510D5">
              <w:rPr>
                <w:b w:val="0"/>
                <w:i/>
                <w:noProof/>
                <w:color w:val="5E5E5E"/>
                <w:sz w:val="24"/>
              </w:rPr>
              <w:t>Accessibility Compliance</w:t>
            </w:r>
            <w:r w:rsidR="00A510D5">
              <w:rPr>
                <w:b w:val="0"/>
                <w:i/>
                <w:noProof/>
                <w:color w:val="5E5E5E"/>
                <w:sz w:val="24"/>
              </w:rPr>
              <w:t xml:space="preserve">, </w:t>
            </w:r>
            <w:r w:rsidR="00A510D5">
              <w:rPr>
                <w:b w:val="0"/>
                <w:i/>
                <w:noProof/>
                <w:color w:val="5E5E5E"/>
                <w:sz w:val="24"/>
              </w:rPr>
              <w:t>Cognitive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2022 - Dec 2024</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Senior Product Designer</w:t>
            </w:r>
            <w:r>
              <w:rPr>
                <w:b w:val="0"/>
                <w:color w:val="5E5E5E"/>
                <w:sz w:val="24"/>
              </w:rPr>
              <w:br/>
            </w:r>
            <w:r>
              <w:rPr>
                <w:b w:val="0"/>
                <w:color w:val="5E5E5E"/>
                <w:sz w:val="24"/>
              </w:rPr>
              <w:t>NKC - Nationellt kompentenscentrum förvärvad hjärnskada</w:t>
            </w:r>
            <w:r>
              <w:rPr>
                <w:b w:val="0"/>
                <w:color w:val="5E5E5E"/>
                <w:sz w:val="24"/>
              </w:rPr>
              <w:br/>
            </w:r>
            <w:r>
              <w:rPr>
                <w:b w:val="0"/>
                <w:color w:val="5E5E5E"/>
                <w:sz w:val="24"/>
              </w:rPr>
              <w:t>As a Product Designer, I collaborated with the national Swedish brain injury association, Hjärnkraft, to design and develop a digital platform dedicated to disseminating knowledge about brain injuries, patient rights, health programs, and national/regional care guidelines. The goal was to create an informative, trustworthy, and accessible experience for both professionals and individuals affected by brain injuries.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Tasks</w:t>
            </w:r>
          </w:p>
          <w:p w:rsidP="00561324">
            <w:pPr>
              <w:spacing w:before="0" w:line="240" w:lineRule="auto"/>
              <w:rPr>
                <w:b w:val="0"/>
                <w:color w:val="5E5E5E"/>
                <w:sz w:val="24"/>
              </w:rPr>
            </w:pPr>
            <w:r>
              <w:rPr>
                <w:b w:val="0"/>
                <w:color w:val="5E5E5E"/>
                <w:sz w:val="24"/>
              </w:rPr>
              <w:t>- Conducted user research, workshops, and qualitative interviews to identify user needs and define functional and informational requirements.</w:t>
            </w:r>
          </w:p>
          <w:p w:rsidP="00561324">
            <w:pPr>
              <w:spacing w:before="0" w:line="240" w:lineRule="auto"/>
              <w:rPr>
                <w:b w:val="0"/>
                <w:color w:val="5E5E5E"/>
                <w:sz w:val="24"/>
              </w:rPr>
            </w:pPr>
            <w:r>
              <w:rPr>
                <w:b w:val="0"/>
                <w:color w:val="5E5E5E"/>
                <w:sz w:val="24"/>
              </w:rPr>
              <w:t>- Designed the platform’s information architecture and navigation to support intuitive content discovery and comprehension.</w:t>
            </w:r>
          </w:p>
          <w:p w:rsidP="00561324">
            <w:pPr>
              <w:spacing w:before="0" w:line="240" w:lineRule="auto"/>
              <w:rPr>
                <w:b w:val="0"/>
                <w:color w:val="5E5E5E"/>
                <w:sz w:val="24"/>
              </w:rPr>
            </w:pPr>
            <w:r>
              <w:rPr>
                <w:b w:val="0"/>
                <w:color w:val="5E5E5E"/>
                <w:sz w:val="24"/>
              </w:rPr>
              <w:t>- Developed the full brand identity, including color palette, typography, and logotype for the NKC platform.</w:t>
            </w:r>
          </w:p>
          <w:p w:rsidP="00561324">
            <w:pPr>
              <w:spacing w:before="0" w:line="240" w:lineRule="auto"/>
              <w:rPr>
                <w:b w:val="0"/>
                <w:color w:val="5E5E5E"/>
                <w:sz w:val="24"/>
              </w:rPr>
            </w:pPr>
            <w:r>
              <w:rPr>
                <w:b w:val="0"/>
                <w:color w:val="5E5E5E"/>
                <w:sz w:val="24"/>
              </w:rPr>
              <w:t>- Created the visual design system and high-fidelity Figma prototype to ensure a cohesive and accessible user interface.</w:t>
            </w:r>
          </w:p>
          <w:p w:rsidP="00561324">
            <w:pPr>
              <w:spacing w:before="0" w:line="240" w:lineRule="auto"/>
              <w:rPr>
                <w:b w:val="0"/>
                <w:color w:val="5E5E5E"/>
                <w:sz w:val="24"/>
              </w:rPr>
            </w:pPr>
            <w:r>
              <w:rPr>
                <w:b w:val="0"/>
                <w:color w:val="5E5E5E"/>
                <w:sz w:val="24"/>
              </w:rPr>
              <w:t>-Collaborated with the web development team to translate design specifications into a functional, responsive platform.</w:t>
            </w:r>
          </w:p>
          <w:p w:rsidP="00561324">
            <w:pPr>
              <w:spacing w:before="0" w:line="240" w:lineRule="auto"/>
              <w:rPr>
                <w:b w:val="0"/>
                <w:color w:val="5E5E5E"/>
                <w:sz w:val="24"/>
              </w:rPr>
            </w:pPr>
            <w:r>
              <w:rPr>
                <w:b w:val="0"/>
                <w:color w:val="5E5E5E"/>
                <w:sz w:val="24"/>
              </w:rPr>
              <w:t>- Applied accessibility and UX writing principles to ensure that medical and legal information was presented clearly and empathetically.</w:t>
            </w:r>
          </w:p>
          <w:p w:rsidP="00561324">
            <w:pPr>
              <w:spacing w:before="0" w:line="240" w:lineRule="auto"/>
            </w:pPr>
            <w:r>
              <w:rPr>
                <w:b w:val="0"/>
                <w:i/>
                <w:color w:val="5E5E5E"/>
                <w:sz w:val="24"/>
              </w:rPr>
              <w:t>Information  Architecture</w:t>
            </w:r>
            <w:r>
              <w:rPr>
                <w:b w:val="0"/>
                <w:i/>
                <w:color w:val="5E5E5E"/>
                <w:sz w:val="24"/>
              </w:rPr>
              <w:t xml:space="preserve">, </w:t>
            </w:r>
            <w:r>
              <w:rPr>
                <w:b w:val="0"/>
                <w:i/>
                <w:color w:val="5E5E5E"/>
                <w:sz w:val="24"/>
              </w:rPr>
              <w:t>Visual design</w:t>
            </w:r>
            <w:r>
              <w:rPr>
                <w:b w:val="0"/>
                <w:i/>
                <w:color w:val="5E5E5E"/>
                <w:sz w:val="24"/>
              </w:rPr>
              <w:t xml:space="preserve">, </w:t>
            </w:r>
            <w:r>
              <w:rPr>
                <w:b w:val="0"/>
                <w:i/>
                <w:color w:val="5E5E5E"/>
                <w:sz w:val="24"/>
              </w:rPr>
              <w:t>Prototyping</w:t>
            </w:r>
            <w:r>
              <w:rPr>
                <w:b w:val="0"/>
                <w:i/>
                <w:color w:val="5E5E5E"/>
                <w:sz w:val="24"/>
              </w:rPr>
              <w:t xml:space="preserve">, </w:t>
            </w:r>
            <w:r>
              <w:rPr>
                <w:b w:val="0"/>
                <w:i/>
                <w:color w:val="5E5E5E"/>
                <w:sz w:val="24"/>
              </w:rPr>
              <w:t>User Research</w:t>
            </w:r>
            <w:r>
              <w:rPr>
                <w:b w:val="0"/>
                <w:i/>
                <w:color w:val="5E5E5E"/>
                <w:sz w:val="24"/>
              </w:rPr>
              <w:t xml:space="preserve">, </w:t>
            </w:r>
            <w:r>
              <w:rPr>
                <w:b w:val="0"/>
                <w:i/>
                <w:color w:val="5E5E5E"/>
                <w:sz w:val="24"/>
              </w:rPr>
              <w:t>Workshop Facilitation</w:t>
            </w:r>
            <w:r>
              <w:rPr>
                <w:b w:val="0"/>
                <w:i/>
                <w:color w:val="5E5E5E"/>
                <w:sz w:val="24"/>
              </w:rPr>
              <w:t xml:space="preserve">, </w:t>
            </w:r>
            <w:r>
              <w:rPr>
                <w:b w:val="0"/>
                <w:i/>
                <w:color w:val="5E5E5E"/>
                <w:sz w:val="24"/>
              </w:rPr>
              <w:t>Content Strategy</w:t>
            </w:r>
            <w:r>
              <w:rPr>
                <w:b w:val="0"/>
                <w:i/>
                <w:color w:val="5E5E5E"/>
                <w:sz w:val="24"/>
              </w:rPr>
              <w:t xml:space="preserve">, </w:t>
            </w:r>
            <w:r>
              <w:rPr>
                <w:b w:val="0"/>
                <w:i/>
                <w:color w:val="5E5E5E"/>
                <w:sz w:val="24"/>
              </w:rPr>
              <w:t>UX Writing</w:t>
            </w:r>
            <w:r>
              <w:rPr>
                <w:b w:val="0"/>
                <w:i/>
                <w:color w:val="5E5E5E"/>
                <w:sz w:val="24"/>
              </w:rPr>
              <w:t xml:space="preserve">, </w:t>
            </w:r>
            <w:r>
              <w:rPr>
                <w:b w:val="0"/>
                <w:i/>
                <w:color w:val="5E5E5E"/>
                <w:sz w:val="24"/>
              </w:rPr>
              <w:t>Brand identity design</w:t>
            </w:r>
            <w:r>
              <w:rPr>
                <w:b w:val="0"/>
                <w:i/>
                <w:color w:val="5E5E5E"/>
                <w:sz w:val="24"/>
              </w:rPr>
              <w:t xml:space="preserve">, </w:t>
            </w:r>
            <w:r>
              <w:rPr>
                <w:b w:val="0"/>
                <w:i/>
                <w:color w:val="5E5E5E"/>
                <w:sz w:val="24"/>
              </w:rPr>
              <w:t>Accessibility design</w:t>
            </w:r>
            <w:r>
              <w:rPr>
                <w:b w:val="0"/>
                <w:i/>
                <w:color w:val="5E5E5E"/>
                <w:sz w:val="24"/>
              </w:rPr>
              <w:t xml:space="preserve">, </w:t>
            </w:r>
            <w:r>
              <w:rPr>
                <w:b w:val="0"/>
                <w:i/>
                <w:color w:val="5E5E5E"/>
                <w:sz w:val="24"/>
              </w:rPr>
              <w:t>Collaboration with Developers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May 2024 - Jun 2024</w:t>
            </w:r>
            <w:r>
              <w:rPr>
                <w:color w:val="5E5E5E"/>
              </w:rPr>
              <w:br/>
            </w:r>
          </w:p>
        </w:tc>
        <w:tc>
          <w:tcPr>
            <w:tcW w:w="7500" w:type="dxa"/>
          </w:tcPr>
          <w:p w:rsidP="00561324">
            <w:pPr>
              <w:spacing w:before="0" w:line="240" w:lineRule="auto"/>
              <w:rPr>
                <w:b w:val="0"/>
                <w:color w:val="5E5E5E"/>
                <w:sz w:val="24"/>
              </w:rPr>
            </w:pPr>
            <w:r>
              <w:rPr>
                <w:b/>
                <w:color w:val="5E5E5E"/>
                <w:sz w:val="28"/>
              </w:rPr>
              <w:t>Accessibility auditor (Lead)</w:t>
            </w:r>
            <w:r>
              <w:rPr>
                <w:b w:val="0"/>
                <w:color w:val="5E5E5E"/>
                <w:sz w:val="24"/>
              </w:rPr>
              <w:br/>
            </w:r>
            <w:r>
              <w:rPr>
                <w:b w:val="0"/>
                <w:color w:val="5E5E5E"/>
                <w:sz w:val="24"/>
              </w:rPr>
              <w:t>ICA Sverige</w:t>
            </w:r>
            <w:r>
              <w:rPr>
                <w:b w:val="0"/>
                <w:color w:val="5E5E5E"/>
                <w:sz w:val="24"/>
              </w:rPr>
              <w:br/>
            </w:r>
            <w:r>
              <w:rPr>
                <w:b w:val="0"/>
                <w:color w:val="5E5E5E"/>
                <w:sz w:val="24"/>
              </w:rPr>
              <w:t>As Accessibility Specialist, I conducted a comprehensive accessibility audit of Apotek Hjärtat’s digital services within the ICA Group, ensuring compliance with WCAG 2.2 and EN 301 549 standards. The audit focused on identifying accessibility barriers affecting users with visual, motor, and cognitive disabilities, and providing actionable recommendations for remediation.</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Performed a full manual and automated accessibility evaluation across web and mobile interfaces to assess compliance with WCAG 2.2 AA and EN 301 549.</w:t>
            </w:r>
          </w:p>
          <w:p w:rsidP="00561324">
            <w:pPr>
              <w:spacing w:before="0" w:line="240" w:lineRule="auto"/>
              <w:rPr>
                <w:b w:val="0"/>
                <w:color w:val="5E5E5E"/>
                <w:sz w:val="24"/>
              </w:rPr>
            </w:pPr>
            <w:r>
              <w:rPr>
                <w:b w:val="0"/>
                <w:color w:val="5E5E5E"/>
                <w:sz w:val="24"/>
              </w:rPr>
              <w:t>- Reviewed structure, navigation, interaction, and visual presentation to ensure perceivable, operable, and understandable user experiences.</w:t>
            </w:r>
          </w:p>
          <w:p w:rsidP="00561324">
            <w:pPr>
              <w:spacing w:before="0" w:line="240" w:lineRule="auto"/>
              <w:rPr>
                <w:b w:val="0"/>
                <w:color w:val="5E5E5E"/>
                <w:sz w:val="24"/>
              </w:rPr>
            </w:pPr>
            <w:r>
              <w:rPr>
                <w:b w:val="0"/>
                <w:color w:val="5E5E5E"/>
                <w:sz w:val="24"/>
              </w:rPr>
              <w:t>- Delivered a detailed audit report with prioritized issues, practical design and development recommendations, and alignment guidance for future updates.</w:t>
            </w:r>
          </w:p>
          <w:p w:rsidP="00561324">
            <w:pPr>
              <w:spacing w:before="0" w:line="240" w:lineRule="auto"/>
              <w:rPr>
                <w:b w:val="0"/>
                <w:color w:val="5E5E5E"/>
                <w:sz w:val="24"/>
              </w:rPr>
            </w:pPr>
            <w:r>
              <w:rPr>
                <w:b w:val="0"/>
                <w:color w:val="5E5E5E"/>
                <w:sz w:val="24"/>
              </w:rPr>
              <w:t>- Collaborated with internal design and development teams to clarify findings and ensure sustainable accessibility integration in ongoing workflows.</w:t>
            </w:r>
          </w:p>
          <w:p w:rsidP="00561324">
            <w:pPr>
              <w:spacing w:before="0" w:line="240" w:lineRule="auto"/>
              <w:rPr>
                <w:b w:val="0"/>
                <w:color w:val="5E5E5E"/>
                <w:sz w:val="24"/>
              </w:rPr>
            </w:pPr>
            <w:r>
              <w:rPr>
                <w:b w:val="0"/>
                <w:color w:val="5E5E5E"/>
                <w:sz w:val="24"/>
              </w:rPr>
              <w:t>- Verified improvements through iterative checks and accessibility validation following remediation efforts.</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Automated testing</w:t>
            </w:r>
            <w:r>
              <w:rPr>
                <w:b w:val="0"/>
                <w:i/>
                <w:color w:val="5E5E5E"/>
                <w:sz w:val="24"/>
              </w:rPr>
              <w:t xml:space="preserve">, </w:t>
            </w:r>
            <w:r>
              <w:rPr>
                <w:b w:val="0"/>
                <w:i/>
                <w:color w:val="5E5E5E"/>
                <w:sz w:val="24"/>
              </w:rPr>
              <w:t>UX Design</w:t>
            </w:r>
            <w:r>
              <w:rPr>
                <w:b w:val="0"/>
                <w:i/>
                <w:color w:val="5E5E5E"/>
                <w:sz w:val="24"/>
              </w:rPr>
              <w:t xml:space="preserve">, </w:t>
            </w:r>
            <w:r>
              <w:rPr>
                <w:b w:val="0"/>
                <w:i/>
                <w:color w:val="5E5E5E"/>
                <w:sz w:val="24"/>
              </w:rPr>
              <w:t>Accessibility Auditing</w:t>
            </w:r>
            <w:r>
              <w:rPr>
                <w:b w:val="0"/>
                <w:i/>
                <w:color w:val="5E5E5E"/>
                <w:sz w:val="24"/>
              </w:rPr>
              <w:t xml:space="preserve">, </w:t>
            </w:r>
            <w:r>
              <w:rPr>
                <w:b w:val="0"/>
                <w:i/>
                <w:color w:val="5E5E5E"/>
                <w:sz w:val="24"/>
              </w:rPr>
              <w:t>Manual Testing</w:t>
            </w:r>
            <w:r>
              <w:rPr>
                <w:b w:val="0"/>
                <w:i/>
                <w:color w:val="5E5E5E"/>
                <w:sz w:val="24"/>
              </w:rPr>
              <w:t xml:space="preserve">, </w:t>
            </w:r>
            <w:r>
              <w:rPr>
                <w:b w:val="0"/>
                <w:i/>
                <w:color w:val="5E5E5E"/>
                <w:sz w:val="24"/>
              </w:rPr>
              <w:t>Web accessibility audit</w:t>
            </w:r>
            <w:r>
              <w:rPr>
                <w:b w:val="0"/>
                <w:i/>
                <w:color w:val="5E5E5E"/>
                <w:sz w:val="24"/>
              </w:rPr>
              <w:t xml:space="preserve">, </w:t>
            </w:r>
            <w:r>
              <w:rPr>
                <w:b w:val="0"/>
                <w:i/>
                <w:color w:val="5E5E5E"/>
                <w:sz w:val="24"/>
              </w:rPr>
              <w:t>Accessibility Compliance</w:t>
            </w:r>
            <w:r>
              <w:rPr>
                <w:b w:val="0"/>
                <w:i/>
                <w:color w:val="5E5E5E"/>
                <w:sz w:val="24"/>
              </w:rPr>
              <w:t xml:space="preserve">, </w:t>
            </w:r>
            <w:r>
              <w:rPr>
                <w:b w:val="0"/>
                <w:i/>
                <w:color w:val="5E5E5E"/>
                <w:sz w:val="24"/>
              </w:rPr>
              <w:t>Collaboration with Development Teams</w:t>
            </w:r>
            <w:r>
              <w:rPr>
                <w:b w:val="0"/>
                <w:i/>
                <w:color w:val="5E5E5E"/>
                <w:sz w:val="24"/>
              </w:rPr>
              <w:t xml:space="preserve">, </w:t>
            </w:r>
            <w:r>
              <w:rPr>
                <w:b w:val="0"/>
                <w:i/>
                <w:color w:val="5E5E5E"/>
                <w:sz w:val="24"/>
              </w:rPr>
              <w:t>WCAG 2.2 Standards</w:t>
            </w:r>
            <w:r>
              <w:rPr>
                <w:b w:val="0"/>
                <w:i/>
                <w:color w:val="5E5E5E"/>
                <w:sz w:val="24"/>
              </w:rPr>
              <w:t xml:space="preserve">, </w:t>
            </w:r>
            <w:r>
              <w:rPr>
                <w:b w:val="0"/>
                <w:i/>
                <w:color w:val="5E5E5E"/>
                <w:sz w:val="24"/>
              </w:rPr>
              <w:t>EN 301 549 Standards</w:t>
            </w:r>
            <w:r>
              <w:rPr>
                <w:b w:val="0"/>
                <w:i/>
                <w:color w:val="5E5E5E"/>
                <w:sz w:val="24"/>
              </w:rPr>
              <w:t xml:space="preserve">, </w:t>
            </w:r>
            <w:r>
              <w:rPr>
                <w:b w:val="0"/>
                <w:i/>
                <w:color w:val="5E5E5E"/>
                <w:sz w:val="24"/>
              </w:rPr>
              <w:t>Digital Services Evaluation</w:t>
            </w:r>
            <w:r>
              <w:rPr>
                <w:b w:val="0"/>
                <w:i/>
                <w:color w:val="5E5E5E"/>
                <w:sz w:val="24"/>
              </w:rPr>
              <w:t xml:space="preserve">, </w:t>
            </w:r>
            <w:r>
              <w:rPr>
                <w:b w:val="0"/>
                <w:i/>
                <w:color w:val="5E5E5E"/>
                <w:sz w:val="24"/>
              </w:rPr>
              <w:t>Web and Mobile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Feb 2024 - May 2024</w:t>
            </w:r>
            <w:r>
              <w:rPr>
                <w:color w:val="5E5E5E"/>
              </w:rPr>
              <w:br/>
            </w:r>
            <w:r>
              <w:rPr>
                <w:color w:val="5E5E5E"/>
              </w:rPr>
              <w:t>Boston</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Product designer and Accessibility Specialist (CPACC)</w:t>
            </w:r>
            <w:r>
              <w:rPr>
                <w:b w:val="0"/>
                <w:color w:val="5E5E5E"/>
                <w:sz w:val="24"/>
              </w:rPr>
              <w:br/>
            </w:r>
            <w:r>
              <w:rPr>
                <w:b w:val="0"/>
                <w:color w:val="5E5E5E"/>
                <w:sz w:val="24"/>
              </w:rPr>
              <w:t>HowlRound theatre commons</w:t>
            </w:r>
            <w:r>
              <w:rPr>
                <w:b w:val="0"/>
                <w:color w:val="5E5E5E"/>
                <w:sz w:val="24"/>
              </w:rPr>
              <w:br/>
            </w:r>
            <w:r>
              <w:rPr>
                <w:b w:val="0"/>
                <w:color w:val="5E5E5E"/>
                <w:sz w:val="24"/>
              </w:rPr>
              <w:t>As Accessibility Specialist and UX Designer, I led a series of accessibility evaluations and usability research activities for HowlRound, focusing on enhancing inclusivity, usability, and content accessibility across their digital platform. The collaboration included two separate audits — one design-specific evaluation (covering both WCAG and non-WCAG criteria) and one formal compliance audit against WCAG 2.2 and EN 301 549 standards.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Conducted comprehensive accessibility audits combining manual inspection and automated testing tools to evaluate design, interaction, and content accessibility.</w:t>
            </w:r>
          </w:p>
          <w:p w:rsidP="00561324">
            <w:pPr>
              <w:spacing w:before="0" w:line="240" w:lineRule="auto"/>
              <w:rPr>
                <w:b w:val="0"/>
                <w:color w:val="5E5E5E"/>
                <w:sz w:val="24"/>
              </w:rPr>
            </w:pPr>
            <w:r>
              <w:rPr>
                <w:b w:val="0"/>
                <w:color w:val="5E5E5E"/>
                <w:sz w:val="24"/>
              </w:rPr>
              <w:t>- Delivered two audit reports: a design-focused evaluation with cognitive and UX-oriented recommendations, and a compliance-focused report aligned with WCAG 2.2 AA and EN 301 549.</w:t>
            </w:r>
          </w:p>
          <w:p w:rsidP="00561324">
            <w:pPr>
              <w:spacing w:before="0" w:line="240" w:lineRule="auto"/>
              <w:rPr>
                <w:b w:val="0"/>
                <w:color w:val="5E5E5E"/>
                <w:sz w:val="24"/>
              </w:rPr>
            </w:pPr>
            <w:r>
              <w:rPr>
                <w:b w:val="0"/>
                <w:color w:val="5E5E5E"/>
                <w:sz w:val="24"/>
              </w:rPr>
              <w:t>- Organized, designed, and analyzed usability testing sessions with diverse participants to identify real-world accessibility and comprehension barriers.</w:t>
            </w:r>
          </w:p>
          <w:p w:rsidP="00561324">
            <w:pPr>
              <w:spacing w:before="0" w:line="240" w:lineRule="auto"/>
              <w:rPr>
                <w:b w:val="0"/>
                <w:color w:val="5E5E5E"/>
                <w:sz w:val="24"/>
              </w:rPr>
            </w:pPr>
            <w:r>
              <w:rPr>
                <w:b w:val="0"/>
                <w:color w:val="5E5E5E"/>
                <w:sz w:val="24"/>
              </w:rPr>
              <w:t>- Provided actionable design solutions addressing structural, visual, and cognitive accessibility gaps.</w:t>
            </w:r>
          </w:p>
          <w:p w:rsidP="00561324">
            <w:pPr>
              <w:spacing w:before="0" w:line="240" w:lineRule="auto"/>
              <w:rPr>
                <w:b w:val="0"/>
                <w:color w:val="5E5E5E"/>
                <w:sz w:val="24"/>
              </w:rPr>
            </w:pPr>
            <w:r>
              <w:rPr>
                <w:b w:val="0"/>
                <w:color w:val="5E5E5E"/>
                <w:sz w:val="24"/>
              </w:rPr>
              <w:t>- Facilitated an educational seminar for content editors, focusing on accessible content creation, semantic structure, and inclusive publishing workflows.</w:t>
            </w:r>
          </w:p>
          <w:p w:rsidP="00561324">
            <w:pPr>
              <w:spacing w:before="0" w:line="240" w:lineRule="auto"/>
              <w:rPr>
                <w:b w:val="0"/>
                <w:color w:val="5E5E5E"/>
                <w:sz w:val="24"/>
              </w:rPr>
            </w:pPr>
            <w:r>
              <w:rPr>
                <w:b w:val="0"/>
                <w:color w:val="5E5E5E"/>
                <w:sz w:val="24"/>
              </w:rPr>
              <w:t>- Collaborated with developers and stakeholders to align remediation efforts and embed accessibility practices into their design and editorial process.</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Inclusive design</w:t>
            </w:r>
            <w:r>
              <w:rPr>
                <w:b w:val="0"/>
                <w:i/>
                <w:color w:val="5E5E5E"/>
                <w:sz w:val="24"/>
              </w:rPr>
              <w:t xml:space="preserve">, </w:t>
            </w:r>
            <w:r>
              <w:rPr>
                <w:b w:val="0"/>
                <w:i/>
                <w:color w:val="5E5E5E"/>
                <w:sz w:val="24"/>
              </w:rPr>
              <w:t>Usability Research</w:t>
            </w:r>
            <w:r>
              <w:rPr>
                <w:b w:val="0"/>
                <w:i/>
                <w:color w:val="5E5E5E"/>
                <w:sz w:val="24"/>
              </w:rPr>
              <w:t xml:space="preserve">, </w:t>
            </w:r>
            <w:r>
              <w:rPr>
                <w:b w:val="0"/>
                <w:i/>
                <w:color w:val="5E5E5E"/>
                <w:sz w:val="24"/>
              </w:rPr>
              <w:t>Usability Testing</w:t>
            </w:r>
            <w:r>
              <w:rPr>
                <w:b w:val="0"/>
                <w:i/>
                <w:color w:val="5E5E5E"/>
                <w:sz w:val="24"/>
              </w:rPr>
              <w:t xml:space="preserve">, </w:t>
            </w:r>
            <w:r>
              <w:rPr>
                <w:b w:val="0"/>
                <w:i/>
                <w:color w:val="5E5E5E"/>
                <w:sz w:val="24"/>
              </w:rPr>
              <w:t>Stakeholder collaboration</w:t>
            </w:r>
            <w:r>
              <w:rPr>
                <w:b w:val="0"/>
                <w:i/>
                <w:color w:val="5E5E5E"/>
                <w:sz w:val="24"/>
              </w:rPr>
              <w:t xml:space="preserve">, </w:t>
            </w:r>
            <w:r>
              <w:rPr>
                <w:b w:val="0"/>
                <w:i/>
                <w:color w:val="5E5E5E"/>
                <w:sz w:val="24"/>
              </w:rPr>
              <w:t>WCAG Compliance</w:t>
            </w:r>
            <w:r>
              <w:rPr>
                <w:b w:val="0"/>
                <w:i/>
                <w:color w:val="5E5E5E"/>
                <w:sz w:val="24"/>
              </w:rPr>
              <w:t xml:space="preserve">, </w:t>
            </w:r>
            <w:r>
              <w:rPr>
                <w:b w:val="0"/>
                <w:i/>
                <w:color w:val="5E5E5E"/>
                <w:sz w:val="24"/>
              </w:rPr>
              <w:t>Accessibility evaluation</w:t>
            </w:r>
            <w:r>
              <w:rPr>
                <w:b w:val="0"/>
                <w:i/>
                <w:color w:val="5E5E5E"/>
                <w:sz w:val="24"/>
              </w:rPr>
              <w:t xml:space="preserve">, </w:t>
            </w:r>
            <w:r>
              <w:rPr>
                <w:b w:val="0"/>
                <w:i/>
                <w:color w:val="5E5E5E"/>
                <w:sz w:val="24"/>
              </w:rPr>
              <w:t>Design Solutions</w:t>
            </w:r>
            <w:r>
              <w:rPr>
                <w:b w:val="0"/>
                <w:i/>
                <w:color w:val="5E5E5E"/>
                <w:sz w:val="24"/>
              </w:rPr>
              <w:t xml:space="preserve">, </w:t>
            </w:r>
            <w:r>
              <w:rPr>
                <w:b w:val="0"/>
                <w:i/>
                <w:color w:val="5E5E5E"/>
                <w:sz w:val="24"/>
              </w:rPr>
              <w:t>Accessibility Education</w:t>
            </w:r>
            <w:r>
              <w:rPr>
                <w:b w:val="0"/>
                <w:i/>
                <w:color w:val="5E5E5E"/>
                <w:sz w:val="24"/>
              </w:rPr>
              <w:t xml:space="preserve">, </w:t>
            </w:r>
            <w:r>
              <w:rPr>
                <w:b w:val="0"/>
                <w:i/>
                <w:color w:val="5E5E5E"/>
                <w:sz w:val="24"/>
              </w:rPr>
              <w:t>Content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Mar 2018 - Aug 2023</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Product designer + UX lead + Accessibility specialist</w:t>
            </w:r>
            <w:r>
              <w:rPr>
                <w:b w:val="0"/>
                <w:color w:val="5E5E5E"/>
                <w:sz w:val="24"/>
              </w:rPr>
              <w:br/>
            </w:r>
            <w:r>
              <w:rPr>
                <w:b w:val="0"/>
                <w:color w:val="5E5E5E"/>
                <w:sz w:val="24"/>
              </w:rPr>
              <w:t>DigiJag - Riksförbundet FUB</w:t>
            </w:r>
            <w:r>
              <w:rPr>
                <w:b w:val="0"/>
                <w:color w:val="5E5E5E"/>
                <w:sz w:val="24"/>
              </w:rPr>
              <w:br/>
            </w:r>
            <w:r>
              <w:rPr>
                <w:b w:val="0"/>
                <w:color w:val="5E5E5E"/>
                <w:sz w:val="24"/>
              </w:rPr>
              <w:t>As a Product Designer and UX Lead, I led the UX research, concept development, and design of a cross-device educational platform tailored for users with moderate intellectual disabilities. The project focused on creating an inclusive, intuitive, and cognitively accessible experience that supports independent digital learning.</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Designed the platform’s information architecture and interaction flows to ensure clarity, consistency, and cognitive accessibility.</w:t>
            </w:r>
          </w:p>
          <w:p w:rsidP="00561324">
            <w:pPr>
              <w:spacing w:before="0" w:line="240" w:lineRule="auto"/>
              <w:rPr>
                <w:b w:val="0"/>
                <w:color w:val="5E5E5E"/>
                <w:sz w:val="24"/>
              </w:rPr>
            </w:pPr>
            <w:r>
              <w:rPr>
                <w:b w:val="0"/>
                <w:color w:val="5E5E5E"/>
                <w:sz w:val="24"/>
              </w:rPr>
              <w:t>- Led concept development, UX research, wireframing, and high-fidelity prototyping across devices.</w:t>
            </w:r>
          </w:p>
          <w:p w:rsidP="00561324">
            <w:pPr>
              <w:spacing w:before="0" w:line="240" w:lineRule="auto"/>
              <w:rPr>
                <w:b w:val="0"/>
                <w:color w:val="5E5E5E"/>
                <w:sz w:val="24"/>
              </w:rPr>
            </w:pPr>
            <w:r>
              <w:rPr>
                <w:b w:val="0"/>
                <w:color w:val="5E5E5E"/>
                <w:sz w:val="24"/>
              </w:rPr>
              <w:t>- Developed detailed UX documentation, design specifications, and Figma prototypes for implementation.</w:t>
            </w:r>
          </w:p>
          <w:p w:rsidP="00561324">
            <w:pPr>
              <w:spacing w:before="0" w:line="240" w:lineRule="auto"/>
              <w:rPr>
                <w:b w:val="0"/>
                <w:color w:val="5E5E5E"/>
                <w:sz w:val="24"/>
              </w:rPr>
            </w:pPr>
            <w:r>
              <w:rPr>
                <w:b w:val="0"/>
                <w:color w:val="5E5E5E"/>
                <w:sz w:val="24"/>
              </w:rPr>
              <w:t>- Facilitated usability testing sessions with diverse user groups, ensuring alignment with WCAG 2.2 AA and cognitive accessibility guidelines.</w:t>
            </w:r>
          </w:p>
          <w:p w:rsidP="00561324">
            <w:pPr>
              <w:spacing w:before="0" w:line="240" w:lineRule="auto"/>
              <w:rPr>
                <w:b w:val="0"/>
                <w:color w:val="5E5E5E"/>
                <w:sz w:val="24"/>
              </w:rPr>
            </w:pPr>
            <w:r>
              <w:rPr>
                <w:b w:val="0"/>
                <w:color w:val="5E5E5E"/>
                <w:sz w:val="24"/>
              </w:rPr>
              <w:t>- Collaborated closely with developers and the product owner in agile (SCRUM) sprints to translate research insights into accessible user experiences.</w:t>
            </w:r>
          </w:p>
          <w:p w:rsidP="00561324">
            <w:pPr>
              <w:spacing w:before="0" w:line="240" w:lineRule="auto"/>
              <w:rPr>
                <w:b w:val="0"/>
                <w:color w:val="5E5E5E"/>
                <w:sz w:val="24"/>
              </w:rPr>
            </w:pPr>
            <w:r>
              <w:rPr>
                <w:b w:val="0"/>
                <w:color w:val="5E5E5E"/>
                <w:sz w:val="24"/>
              </w:rPr>
              <w:t>- Contributed to UX writing and microcopy to enhance comprehension and engagement for users with varying literacy levels.</w:t>
            </w:r>
          </w:p>
          <w:p w:rsidP="00561324">
            <w:pPr>
              <w:spacing w:before="0" w:line="240" w:lineRule="auto"/>
            </w:pPr>
            <w:r>
              <w:rPr>
                <w:b w:val="0"/>
                <w:i/>
                <w:color w:val="5E5E5E"/>
                <w:sz w:val="24"/>
              </w:rPr>
              <w:t>Agile Methodologies</w:t>
            </w:r>
            <w:r>
              <w:rPr>
                <w:b w:val="0"/>
                <w:i/>
                <w:color w:val="5E5E5E"/>
                <w:sz w:val="24"/>
              </w:rPr>
              <w:t xml:space="preserve">, </w:t>
            </w:r>
            <w:r>
              <w:rPr>
                <w:b w:val="0"/>
                <w:i/>
                <w:color w:val="5E5E5E"/>
                <w:sz w:val="24"/>
              </w:rPr>
              <w:t>Information  Architecture</w:t>
            </w:r>
            <w:r>
              <w:rPr>
                <w:b w:val="0"/>
                <w:i/>
                <w:color w:val="5E5E5E"/>
                <w:sz w:val="24"/>
              </w:rPr>
              <w:t xml:space="preserve">, </w:t>
            </w:r>
            <w:r>
              <w:rPr>
                <w:b w:val="0"/>
                <w:i/>
                <w:color w:val="5E5E5E"/>
                <w:sz w:val="24"/>
              </w:rPr>
              <w:t>Product Design</w:t>
            </w:r>
            <w:r>
              <w:rPr>
                <w:b w:val="0"/>
                <w:i/>
                <w:color w:val="5E5E5E"/>
                <w:sz w:val="24"/>
              </w:rPr>
              <w:t xml:space="preserve">, </w:t>
            </w:r>
            <w:r>
              <w:rPr>
                <w:b w:val="0"/>
                <w:i/>
                <w:color w:val="5E5E5E"/>
                <w:sz w:val="24"/>
              </w:rPr>
              <w:t>Wireframing</w:t>
            </w:r>
            <w:r>
              <w:rPr>
                <w:b w:val="0"/>
                <w:i/>
                <w:color w:val="5E5E5E"/>
                <w:sz w:val="24"/>
              </w:rPr>
              <w:t xml:space="preserve">, </w:t>
            </w:r>
            <w:r>
              <w:rPr>
                <w:b w:val="0"/>
                <w:i/>
                <w:color w:val="5E5E5E"/>
                <w:sz w:val="24"/>
              </w:rPr>
              <w:t>Prototyping</w:t>
            </w:r>
            <w:r>
              <w:rPr>
                <w:b w:val="0"/>
                <w:i/>
                <w:color w:val="5E5E5E"/>
                <w:sz w:val="24"/>
              </w:rPr>
              <w:t xml:space="preserve">, </w:t>
            </w:r>
            <w:r>
              <w:rPr>
                <w:b w:val="0"/>
                <w:i/>
                <w:color w:val="5E5E5E"/>
                <w:sz w:val="24"/>
              </w:rPr>
              <w:t>UX Research</w:t>
            </w:r>
            <w:r>
              <w:rPr>
                <w:b w:val="0"/>
                <w:i/>
                <w:color w:val="5E5E5E"/>
                <w:sz w:val="24"/>
              </w:rPr>
              <w:t xml:space="preserve">, </w:t>
            </w:r>
            <w:r>
              <w:rPr>
                <w:b w:val="0"/>
                <w:i/>
                <w:color w:val="5E5E5E"/>
                <w:sz w:val="24"/>
              </w:rPr>
              <w:t>UX Writing</w:t>
            </w:r>
            <w:r>
              <w:rPr>
                <w:b w:val="0"/>
                <w:i/>
                <w:color w:val="5E5E5E"/>
                <w:sz w:val="24"/>
              </w:rPr>
              <w:t xml:space="preserve">, </w:t>
            </w:r>
            <w:r>
              <w:rPr>
                <w:b w:val="0"/>
                <w:i/>
                <w:color w:val="5E5E5E"/>
                <w:sz w:val="24"/>
              </w:rPr>
              <w:t>Usability Testing</w:t>
            </w:r>
            <w:r>
              <w:rPr>
                <w:b w:val="0"/>
                <w:i/>
                <w:color w:val="5E5E5E"/>
                <w:sz w:val="24"/>
              </w:rPr>
              <w:t xml:space="preserve">, </w:t>
            </w:r>
            <w:r>
              <w:rPr>
                <w:b w:val="0"/>
                <w:i/>
                <w:color w:val="5E5E5E"/>
                <w:sz w:val="24"/>
              </w:rPr>
              <w:t>Accessibility design</w:t>
            </w:r>
            <w:r>
              <w:rPr>
                <w:b w:val="0"/>
                <w:i/>
                <w:color w:val="5E5E5E"/>
                <w:sz w:val="24"/>
              </w:rPr>
              <w:t xml:space="preserve">, </w:t>
            </w:r>
            <w:r>
              <w:rPr>
                <w:b w:val="0"/>
                <w:i/>
                <w:color w:val="5E5E5E"/>
                <w:sz w:val="24"/>
              </w:rPr>
              <w:t>WCAG Compliance</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Jun 2022 - May 2023</w:t>
            </w:r>
            <w:r>
              <w:rPr>
                <w:color w:val="5E5E5E"/>
              </w:rPr>
              <w:br/>
            </w:r>
            <w:r>
              <w:rPr>
                <w:color w:val="5E5E5E"/>
              </w:rPr>
              <w:t>Sundsvall</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Senior Product Designer and Accessibility Specialist</w:t>
            </w:r>
            <w:r>
              <w:rPr>
                <w:b w:val="0"/>
                <w:color w:val="5E5E5E"/>
                <w:sz w:val="24"/>
              </w:rPr>
              <w:br/>
            </w:r>
            <w:r>
              <w:rPr>
                <w:b w:val="0"/>
                <w:color w:val="5E5E5E"/>
                <w:sz w:val="24"/>
              </w:rPr>
              <w:t>CSN - Centrala studiestödsnämnden</w:t>
            </w:r>
            <w:r>
              <w:rPr>
                <w:b w:val="0"/>
                <w:color w:val="5E5E5E"/>
                <w:sz w:val="24"/>
              </w:rPr>
              <w:br/>
            </w:r>
            <w:r>
              <w:rPr>
                <w:b w:val="0"/>
                <w:color w:val="5E5E5E"/>
                <w:sz w:val="24"/>
              </w:rPr>
              <w:t>As a Product Designer and Web Accessibility Specialist, I was part of a cross-functional team of designers, developers, and accessibility experts working to improve accessibility across CSN’s digital ecosystem, including web and native applications. The goal was to ensure a more inclusive and user-friendly experience for all students and citizens.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Evaluated web and app services to identify accessibility gaps and usability barriers in line with WCAG 2.1 and cognitive accessibility guidelines.</w:t>
            </w:r>
          </w:p>
          <w:p w:rsidP="00561324">
            <w:pPr>
              <w:spacing w:before="0" w:line="240" w:lineRule="auto"/>
              <w:rPr>
                <w:b w:val="0"/>
                <w:color w:val="5E5E5E"/>
                <w:sz w:val="24"/>
              </w:rPr>
            </w:pPr>
            <w:r>
              <w:rPr>
                <w:b w:val="0"/>
                <w:color w:val="5E5E5E"/>
                <w:sz w:val="24"/>
              </w:rPr>
              <w:t>- Delivered actionable design recommendations and supported agile teams during implementation.</w:t>
            </w:r>
          </w:p>
          <w:p w:rsidP="00561324">
            <w:pPr>
              <w:spacing w:before="0" w:line="240" w:lineRule="auto"/>
              <w:rPr>
                <w:b w:val="0"/>
                <w:color w:val="5E5E5E"/>
                <w:sz w:val="24"/>
              </w:rPr>
            </w:pPr>
            <w:r>
              <w:rPr>
                <w:b w:val="0"/>
                <w:color w:val="5E5E5E"/>
                <w:sz w:val="24"/>
              </w:rPr>
              <w:t>- Conducted usability testing, user observations, and interviews to validate accessibility and UX improvements.</w:t>
            </w:r>
          </w:p>
          <w:p w:rsidP="00561324">
            <w:pPr>
              <w:spacing w:before="0" w:line="240" w:lineRule="auto"/>
              <w:rPr>
                <w:b w:val="0"/>
                <w:color w:val="5E5E5E"/>
                <w:sz w:val="24"/>
              </w:rPr>
            </w:pPr>
            <w:r>
              <w:rPr>
                <w:b w:val="0"/>
                <w:color w:val="5E5E5E"/>
                <w:sz w:val="24"/>
              </w:rPr>
              <w:t>- Collaborated with developers, content designers, and product owners to enhance information architecture and interaction design.</w:t>
            </w:r>
          </w:p>
          <w:p w:rsidP="00561324">
            <w:pPr>
              <w:spacing w:before="0" w:line="240" w:lineRule="auto"/>
              <w:rPr>
                <w:b w:val="0"/>
                <w:color w:val="5E5E5E"/>
                <w:sz w:val="24"/>
              </w:rPr>
            </w:pPr>
            <w:r>
              <w:rPr>
                <w:b w:val="0"/>
                <w:color w:val="5E5E5E"/>
                <w:sz w:val="24"/>
              </w:rPr>
              <w:t>- Advocated for accessibility best practices and inclusive design within CSN’s product development process.</w:t>
            </w:r>
          </w:p>
          <w:p w:rsidP="00561324">
            <w:pPr>
              <w:spacing w:before="0" w:line="240" w:lineRule="auto"/>
            </w:pPr>
            <w:r>
              <w:rPr>
                <w:b w:val="0"/>
                <w:i/>
                <w:color w:val="5E5E5E"/>
                <w:sz w:val="24"/>
              </w:rPr>
              <w:t>Agile Methodologies</w:t>
            </w:r>
            <w:r>
              <w:rPr>
                <w:b w:val="0"/>
                <w:i/>
                <w:color w:val="5E5E5E"/>
                <w:sz w:val="24"/>
              </w:rPr>
              <w:t xml:space="preserve">, </w:t>
            </w:r>
            <w:r>
              <w:rPr>
                <w:b w:val="0"/>
                <w:i/>
                <w:color w:val="5E5E5E"/>
                <w:sz w:val="24"/>
              </w:rPr>
              <w:t>Information  Architecture</w:t>
            </w:r>
            <w:r>
              <w:rPr>
                <w:b w:val="0"/>
                <w:i/>
                <w:color w:val="5E5E5E"/>
                <w:sz w:val="24"/>
              </w:rPr>
              <w:t xml:space="preserve">, </w:t>
            </w:r>
            <w:r>
              <w:rPr>
                <w:b w:val="0"/>
                <w:i/>
                <w:color w:val="5E5E5E"/>
                <w:sz w:val="24"/>
              </w:rPr>
              <w:t>Product Design</w:t>
            </w:r>
            <w:r>
              <w:rPr>
                <w:b w:val="0"/>
                <w:i/>
                <w:color w:val="5E5E5E"/>
                <w:sz w:val="24"/>
              </w:rPr>
              <w:t xml:space="preserve">, </w:t>
            </w:r>
            <w:r>
              <w:rPr>
                <w:b w:val="0"/>
                <w:i/>
                <w:color w:val="5E5E5E"/>
                <w:sz w:val="24"/>
              </w:rPr>
              <w:t>Web Accessibility</w:t>
            </w:r>
            <w:r>
              <w:rPr>
                <w:b w:val="0"/>
                <w:i/>
                <w:color w:val="5E5E5E"/>
                <w:sz w:val="24"/>
              </w:rPr>
              <w:t xml:space="preserve">, </w:t>
            </w:r>
            <w:r>
              <w:rPr>
                <w:b w:val="0"/>
                <w:i/>
                <w:color w:val="5E5E5E"/>
                <w:sz w:val="24"/>
              </w:rPr>
              <w:t>User Research</w:t>
            </w:r>
            <w:r>
              <w:rPr>
                <w:b w:val="0"/>
                <w:i/>
                <w:color w:val="5E5E5E"/>
                <w:sz w:val="24"/>
              </w:rPr>
              <w:t xml:space="preserve">, </w:t>
            </w:r>
            <w:r>
              <w:rPr>
                <w:b w:val="0"/>
                <w:i/>
                <w:color w:val="5E5E5E"/>
                <w:sz w:val="24"/>
              </w:rPr>
              <w:t>Interactive design</w:t>
            </w:r>
            <w:r>
              <w:rPr>
                <w:b w:val="0"/>
                <w:i/>
                <w:color w:val="5E5E5E"/>
                <w:sz w:val="24"/>
              </w:rPr>
              <w:t xml:space="preserve">, </w:t>
            </w:r>
            <w:r>
              <w:rPr>
                <w:b w:val="0"/>
                <w:i/>
                <w:color w:val="5E5E5E"/>
                <w:sz w:val="24"/>
              </w:rPr>
              <w:t>Usability Testing</w:t>
            </w:r>
            <w:r>
              <w:rPr>
                <w:b w:val="0"/>
                <w:i/>
                <w:color w:val="5E5E5E"/>
                <w:sz w:val="24"/>
              </w:rPr>
              <w:t xml:space="preserve">, </w:t>
            </w:r>
            <w:r>
              <w:rPr>
                <w:b w:val="0"/>
                <w:i/>
                <w:color w:val="5E5E5E"/>
                <w:sz w:val="24"/>
              </w:rPr>
              <w:t>Cross-functional Collaboration</w:t>
            </w:r>
            <w:r>
              <w:rPr>
                <w:b w:val="0"/>
                <w:i/>
                <w:color w:val="5E5E5E"/>
                <w:sz w:val="24"/>
              </w:rPr>
              <w:t xml:space="preserve">, </w:t>
            </w:r>
            <w:r>
              <w:rPr>
                <w:b w:val="0"/>
                <w:i/>
                <w:color w:val="5E5E5E"/>
                <w:sz w:val="24"/>
              </w:rPr>
              <w:t>Accessibility evaluation</w:t>
            </w:r>
            <w:r>
              <w:rPr>
                <w:b w:val="0"/>
                <w:i/>
                <w:color w:val="5E5E5E"/>
                <w:sz w:val="24"/>
              </w:rPr>
              <w:t xml:space="preserve">, </w:t>
            </w:r>
            <w:r>
              <w:rPr>
                <w:b w:val="0"/>
                <w:i/>
                <w:color w:val="5E5E5E"/>
                <w:sz w:val="24"/>
              </w:rPr>
              <w:t>WCAG 2.1 Compliance</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Jun 2022 - Oct 2022</w:t>
            </w:r>
            <w:r>
              <w:rPr>
                <w:color w:val="5E5E5E"/>
              </w:rPr>
              <w:br/>
            </w:r>
            <w:r>
              <w:rPr>
                <w:color w:val="5E5E5E"/>
              </w:rPr>
              <w:t>Västra Götaland County</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Senior Product Designer</w:t>
            </w:r>
            <w:r>
              <w:rPr>
                <w:b w:val="0"/>
                <w:color w:val="5E5E5E"/>
                <w:sz w:val="24"/>
              </w:rPr>
              <w:br/>
            </w:r>
            <w:r>
              <w:rPr>
                <w:b w:val="0"/>
                <w:color w:val="5E5E5E"/>
                <w:sz w:val="24"/>
              </w:rPr>
              <w:t>Förvaltningen för kulturutveckling i Västra Götaland</w:t>
            </w:r>
            <w:r>
              <w:rPr>
                <w:b w:val="0"/>
                <w:color w:val="5E5E5E"/>
                <w:sz w:val="24"/>
              </w:rPr>
              <w:br/>
            </w:r>
            <w:r>
              <w:rPr>
                <w:b w:val="0"/>
                <w:color w:val="5E5E5E"/>
                <w:sz w:val="24"/>
              </w:rPr>
              <w:t>Commissioned by the regional administration for cultural development in Västra Götaland, the Techformance project aimed to enhance participation, storytelling, and artistic engagement for children in the performing arts. The initiative sought to improve accessibility and usability of a digital tool designed to support inclusive cultural experiences.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As Product Designer, I was responsible for improving the user experience based on insights from previous usability tests and expert evaluations. The goal was to refine the system’s visual identity, strengthen its information architecture, and redesign key areas of the web and app experience.</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Conducted UX evaluations to identify usability and accessibility pain points across the Techformance platform.</w:t>
            </w:r>
          </w:p>
          <w:p w:rsidP="00561324">
            <w:pPr>
              <w:spacing w:before="0" w:line="240" w:lineRule="auto"/>
              <w:rPr>
                <w:b w:val="0"/>
                <w:color w:val="5E5E5E"/>
                <w:sz w:val="24"/>
              </w:rPr>
            </w:pPr>
            <w:r>
              <w:rPr>
                <w:b w:val="0"/>
                <w:color w:val="5E5E5E"/>
                <w:sz w:val="24"/>
              </w:rPr>
              <w:t>- Redesigned the website and key web app components to improve navigation, engagement, and clarity.</w:t>
            </w:r>
          </w:p>
          <w:p w:rsidP="00561324">
            <w:pPr>
              <w:spacing w:before="0" w:line="240" w:lineRule="auto"/>
              <w:rPr>
                <w:b w:val="0"/>
                <w:color w:val="5E5E5E"/>
                <w:sz w:val="24"/>
              </w:rPr>
            </w:pPr>
            <w:r>
              <w:rPr>
                <w:b w:val="0"/>
                <w:color w:val="5E5E5E"/>
                <w:sz w:val="24"/>
              </w:rPr>
              <w:t>- Re-established the graphic profile, including color palette, typography, and visual hierarchy, ensuring consistency and accessibility.</w:t>
            </w:r>
          </w:p>
          <w:p w:rsidP="00561324">
            <w:pPr>
              <w:spacing w:before="0" w:line="240" w:lineRule="auto"/>
              <w:rPr>
                <w:b w:val="0"/>
                <w:color w:val="5E5E5E"/>
                <w:sz w:val="24"/>
              </w:rPr>
            </w:pPr>
            <w:r>
              <w:rPr>
                <w:b w:val="0"/>
                <w:color w:val="5E5E5E"/>
                <w:sz w:val="24"/>
              </w:rPr>
              <w:t>- Created updated design documentation and Figma prototypes to guide future development iterations.</w:t>
            </w:r>
          </w:p>
          <w:p w:rsidP="00561324">
            <w:pPr>
              <w:spacing w:before="0" w:line="240" w:lineRule="auto"/>
              <w:rPr>
                <w:b w:val="0"/>
                <w:color w:val="5E5E5E"/>
                <w:sz w:val="24"/>
              </w:rPr>
            </w:pPr>
            <w:r>
              <w:rPr>
                <w:b w:val="0"/>
                <w:color w:val="5E5E5E"/>
                <w:sz w:val="24"/>
              </w:rPr>
              <w:t>- Collaborated with accessibility specialists and developers to align visual and functional improvements with inclusive design principles.</w:t>
            </w:r>
          </w:p>
          <w:p w:rsidP="00561324">
            <w:pPr>
              <w:spacing w:before="0" w:line="240" w:lineRule="auto"/>
              <w:rPr>
                <w:b w:val="0"/>
                <w:color w:val="5E5E5E"/>
                <w:sz w:val="24"/>
              </w:rPr>
            </w:pPr>
            <w:r>
              <w:rPr>
                <w:b w:val="0"/>
                <w:color w:val="5E5E5E"/>
                <w:sz w:val="24"/>
              </w:rPr>
              <w:t>- Supported content refinement and UX writing to make information more approachable for educators and children.</w:t>
            </w:r>
          </w:p>
          <w:p w:rsidP="00561324">
            <w:pPr>
              <w:spacing w:before="0" w:line="240" w:lineRule="auto"/>
            </w:pPr>
            <w:r>
              <w:rPr>
                <w:b w:val="0"/>
                <w:i/>
                <w:color w:val="5E5E5E"/>
                <w:sz w:val="24"/>
              </w:rPr>
              <w:t>Information  Architecture</w:t>
            </w:r>
            <w:r>
              <w:rPr>
                <w:b w:val="0"/>
                <w:i/>
                <w:color w:val="5E5E5E"/>
                <w:sz w:val="24"/>
              </w:rPr>
              <w:t xml:space="preserve">, </w:t>
            </w:r>
            <w:r>
              <w:rPr>
                <w:b w:val="0"/>
                <w:i/>
                <w:color w:val="5E5E5E"/>
                <w:sz w:val="24"/>
              </w:rPr>
              <w:t>Web Design</w:t>
            </w:r>
            <w:r>
              <w:rPr>
                <w:b w:val="0"/>
                <w:i/>
                <w:color w:val="5E5E5E"/>
                <w:sz w:val="24"/>
              </w:rPr>
              <w:t xml:space="preserve">, </w:t>
            </w:r>
            <w:r>
              <w:rPr>
                <w:b w:val="0"/>
                <w:i/>
                <w:color w:val="5E5E5E"/>
                <w:sz w:val="24"/>
              </w:rPr>
              <w:t>User-Centered Design</w:t>
            </w:r>
            <w:r>
              <w:rPr>
                <w:b w:val="0"/>
                <w:i/>
                <w:color w:val="5E5E5E"/>
                <w:sz w:val="24"/>
              </w:rPr>
              <w:t xml:space="preserve">, </w:t>
            </w:r>
            <w:r>
              <w:rPr>
                <w:b w:val="0"/>
                <w:i/>
                <w:color w:val="5E5E5E"/>
                <w:sz w:val="24"/>
              </w:rPr>
              <w:t>Graphic design</w:t>
            </w:r>
            <w:r>
              <w:rPr>
                <w:b w:val="0"/>
                <w:i/>
                <w:color w:val="5E5E5E"/>
                <w:sz w:val="24"/>
              </w:rPr>
              <w:t xml:space="preserve">, </w:t>
            </w:r>
            <w:r>
              <w:rPr>
                <w:b w:val="0"/>
                <w:i/>
                <w:color w:val="5E5E5E"/>
                <w:sz w:val="24"/>
              </w:rPr>
              <w:t>UX Design</w:t>
            </w:r>
            <w:r>
              <w:rPr>
                <w:b w:val="0"/>
                <w:i/>
                <w:color w:val="5E5E5E"/>
                <w:sz w:val="24"/>
              </w:rPr>
              <w:t xml:space="preserve">, </w:t>
            </w:r>
            <w:r>
              <w:rPr>
                <w:b w:val="0"/>
                <w:i/>
                <w:color w:val="5E5E5E"/>
                <w:sz w:val="24"/>
              </w:rPr>
              <w:t>Product Design</w:t>
            </w:r>
            <w:r>
              <w:rPr>
                <w:b w:val="0"/>
                <w:i/>
                <w:color w:val="5E5E5E"/>
                <w:sz w:val="24"/>
              </w:rPr>
              <w:t xml:space="preserve">, </w:t>
            </w:r>
            <w:r>
              <w:rPr>
                <w:b w:val="0"/>
                <w:i/>
                <w:color w:val="5E5E5E"/>
                <w:sz w:val="24"/>
              </w:rPr>
              <w:t>Design documentation</w:t>
            </w:r>
            <w:r>
              <w:rPr>
                <w:b w:val="0"/>
                <w:i/>
                <w:color w:val="5E5E5E"/>
                <w:sz w:val="24"/>
              </w:rPr>
              <w:t xml:space="preserve">, </w:t>
            </w:r>
            <w:r>
              <w:rPr>
                <w:b w:val="0"/>
                <w:i/>
                <w:color w:val="5E5E5E"/>
                <w:sz w:val="24"/>
              </w:rPr>
              <w:t>Usability Testing</w:t>
            </w:r>
            <w:r>
              <w:rPr>
                <w:b w:val="0"/>
                <w:i/>
                <w:color w:val="5E5E5E"/>
                <w:sz w:val="24"/>
              </w:rPr>
              <w:t xml:space="preserve">, </w:t>
            </w:r>
            <w:r>
              <w:rPr>
                <w:b w:val="0"/>
                <w:i/>
                <w:color w:val="5E5E5E"/>
                <w:sz w:val="24"/>
              </w:rPr>
              <w:t>Accessible design</w:t>
            </w:r>
            <w:r>
              <w:rPr>
                <w:b w:val="0"/>
                <w:i/>
                <w:color w:val="5E5E5E"/>
                <w:sz w:val="24"/>
              </w:rPr>
              <w:t xml:space="preserve">, </w:t>
            </w:r>
            <w:r>
              <w:rPr>
                <w:b w:val="0"/>
                <w:i/>
                <w:color w:val="5E5E5E"/>
                <w:sz w:val="24"/>
              </w:rPr>
              <w:t>Content Refinement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Oct 2021 - Aug 2022</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Product designer + UX Lead + Accessibility specialist</w:t>
            </w:r>
            <w:r>
              <w:rPr>
                <w:b w:val="0"/>
                <w:color w:val="5E5E5E"/>
                <w:sz w:val="24"/>
              </w:rPr>
              <w:br/>
            </w:r>
            <w:r>
              <w:rPr>
                <w:b w:val="0"/>
                <w:color w:val="5E5E5E"/>
                <w:sz w:val="24"/>
              </w:rPr>
              <w:t>Relationer som funkar - Riksförbundet FUB</w:t>
            </w:r>
            <w:r>
              <w:rPr>
                <w:b w:val="0"/>
                <w:color w:val="5E5E5E"/>
                <w:sz w:val="24"/>
              </w:rPr>
              <w:br/>
            </w:r>
            <w:r>
              <w:rPr>
                <w:b w:val="0"/>
                <w:color w:val="5E5E5E"/>
                <w:sz w:val="24"/>
              </w:rPr>
              <w:t>As Senior Product Designer, Accessibility Specialist, and UX Lead, I led the UX strategy, conceptualisation, and end-to-end design of a social application tailored for users with mild to moderate cognitive disabilities and autism. The project aimed to foster meaningful social connections while ensuring accessibility, safety, and inclusivity were embedded at the core of the product experience.</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A major outcome of this initiative was DigiVi, a pioneering dating and social app designed for people with disabilities, which gained international recognition for promoting inclusivity in digital relationships, featured in The Economic Times (among others) for its innovative and human-centred approach.</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Selected articles:</w:t>
            </w:r>
          </w:p>
          <w:p w:rsidP="00561324">
            <w:pPr>
              <w:spacing w:before="0" w:line="240" w:lineRule="auto"/>
              <w:rPr>
                <w:b w:val="0"/>
                <w:color w:val="5E5E5E"/>
                <w:sz w:val="24"/>
              </w:rPr>
            </w:pPr>
            <w:r>
              <w:rPr>
                <w:b w:val="0"/>
                <w:color w:val="5E5E5E"/>
                <w:sz w:val="24"/>
              </w:rPr>
              <w:t>- https://www.svt.se/nyheter/lokalt/stockholm/bra-att-det-finns-en-app-for-oss-som-har-funktionsnedsattning</w:t>
            </w:r>
          </w:p>
          <w:p w:rsidP="00561324">
            <w:pPr>
              <w:spacing w:before="0" w:line="240" w:lineRule="auto"/>
              <w:rPr>
                <w:b w:val="0"/>
                <w:color w:val="5E5E5E"/>
                <w:sz w:val="24"/>
              </w:rPr>
            </w:pPr>
            <w:r>
              <w:rPr>
                <w:b w:val="0"/>
                <w:color w:val="5E5E5E"/>
                <w:sz w:val="24"/>
              </w:rPr>
              <w:t>- https://www.arbetsterapeuterna.se/tidningen/tidigare-nummer/artikelarkiv/artiklar-2024/tummen-upp-foer-naetdejting/</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Designed and facilitated user research and co-creation workshops to understand the social, cognitive, and emotional needs of the target audience.</w:t>
            </w:r>
          </w:p>
          <w:p w:rsidP="00561324">
            <w:pPr>
              <w:spacing w:before="0" w:line="240" w:lineRule="auto"/>
              <w:rPr>
                <w:b w:val="0"/>
                <w:color w:val="5E5E5E"/>
                <w:sz w:val="24"/>
              </w:rPr>
            </w:pPr>
            <w:r>
              <w:rPr>
                <w:b w:val="0"/>
                <w:color w:val="5E5E5E"/>
                <w:sz w:val="24"/>
              </w:rPr>
              <w:t>- Defined the app’s information architecture, interaction patterns, and content strategy to support clarity and emotional safety.</w:t>
            </w:r>
          </w:p>
          <w:p w:rsidP="00561324">
            <w:pPr>
              <w:spacing w:before="0" w:line="240" w:lineRule="auto"/>
              <w:rPr>
                <w:b w:val="0"/>
                <w:color w:val="5E5E5E"/>
                <w:sz w:val="24"/>
              </w:rPr>
            </w:pPr>
            <w:r>
              <w:rPr>
                <w:b w:val="0"/>
                <w:color w:val="5E5E5E"/>
                <w:sz w:val="24"/>
              </w:rPr>
              <w:t>- Created comprehensive UX documentation, design specifications, and accessibility guidelines for the development team.</w:t>
            </w:r>
          </w:p>
          <w:p w:rsidP="00561324">
            <w:pPr>
              <w:spacing w:before="0" w:line="240" w:lineRule="auto"/>
              <w:rPr>
                <w:b w:val="0"/>
                <w:color w:val="5E5E5E"/>
                <w:sz w:val="24"/>
              </w:rPr>
            </w:pPr>
            <w:r>
              <w:rPr>
                <w:b w:val="0"/>
                <w:color w:val="5E5E5E"/>
                <w:sz w:val="24"/>
              </w:rPr>
              <w:t>- Developed branding, high-fidelity Figma prototypes, and user flows to communicate design intent and maintain visual coherence.</w:t>
            </w:r>
          </w:p>
          <w:p w:rsidP="00561324">
            <w:pPr>
              <w:spacing w:before="0" w:line="240" w:lineRule="auto"/>
              <w:rPr>
                <w:b w:val="0"/>
                <w:color w:val="5E5E5E"/>
                <w:sz w:val="24"/>
              </w:rPr>
            </w:pPr>
            <w:r>
              <w:rPr>
                <w:b w:val="0"/>
                <w:color w:val="5E5E5E"/>
                <w:sz w:val="24"/>
              </w:rPr>
              <w:t>- Collaborated closely with developers, researchers, and product managers in an agile, cross-functional setup.</w:t>
            </w:r>
          </w:p>
          <w:p w:rsidP="00561324">
            <w:pPr>
              <w:spacing w:before="0" w:line="240" w:lineRule="auto"/>
              <w:rPr>
                <w:b w:val="0"/>
                <w:color w:val="5E5E5E"/>
                <w:sz w:val="24"/>
              </w:rPr>
            </w:pPr>
            <w:r>
              <w:rPr>
                <w:b w:val="0"/>
                <w:color w:val="5E5E5E"/>
                <w:sz w:val="24"/>
              </w:rPr>
              <w:t>- Conducted iterative usability and accessibility testing with real users to validate and refine design solutions.</w:t>
            </w:r>
          </w:p>
          <w:p w:rsidP="00561324">
            <w:pPr>
              <w:spacing w:before="0" w:line="240" w:lineRule="auto"/>
            </w:pPr>
            <w:r>
              <w:rPr>
                <w:b w:val="0"/>
                <w:i/>
                <w:color w:val="5E5E5E"/>
                <w:sz w:val="24"/>
              </w:rPr>
              <w:t>Information  Architecture</w:t>
            </w:r>
            <w:r>
              <w:rPr>
                <w:b w:val="0"/>
                <w:i/>
                <w:color w:val="5E5E5E"/>
                <w:sz w:val="24"/>
              </w:rPr>
              <w:t xml:space="preserve">, </w:t>
            </w:r>
            <w:r>
              <w:rPr>
                <w:b w:val="0"/>
                <w:i/>
                <w:color w:val="5E5E5E"/>
                <w:sz w:val="24"/>
              </w:rPr>
              <w:t>Interaction design</w:t>
            </w:r>
            <w:r>
              <w:rPr>
                <w:b w:val="0"/>
                <w:i/>
                <w:color w:val="5E5E5E"/>
                <w:sz w:val="24"/>
              </w:rPr>
              <w:t xml:space="preserve">, </w:t>
            </w:r>
            <w:r>
              <w:rPr>
                <w:b w:val="0"/>
                <w:i/>
                <w:color w:val="5E5E5E"/>
                <w:sz w:val="24"/>
              </w:rPr>
              <w:t>Visual design</w:t>
            </w:r>
            <w:r>
              <w:rPr>
                <w:b w:val="0"/>
                <w:i/>
                <w:color w:val="5E5E5E"/>
                <w:sz w:val="24"/>
              </w:rPr>
              <w:t xml:space="preserve">, </w:t>
            </w:r>
            <w:r>
              <w:rPr>
                <w:b w:val="0"/>
                <w:i/>
                <w:color w:val="5E5E5E"/>
                <w:sz w:val="24"/>
              </w:rPr>
              <w:t>Prototyping</w:t>
            </w:r>
            <w:r>
              <w:rPr>
                <w:b w:val="0"/>
                <w:i/>
                <w:color w:val="5E5E5E"/>
                <w:sz w:val="24"/>
              </w:rPr>
              <w:t xml:space="preserve">, </w:t>
            </w:r>
            <w:r>
              <w:rPr>
                <w:b w:val="0"/>
                <w:i/>
                <w:color w:val="5E5E5E"/>
                <w:sz w:val="24"/>
              </w:rPr>
              <w:t>User Research</w:t>
            </w:r>
            <w:r>
              <w:rPr>
                <w:b w:val="0"/>
                <w:i/>
                <w:color w:val="5E5E5E"/>
                <w:sz w:val="24"/>
              </w:rPr>
              <w:t xml:space="preserve">, </w:t>
            </w:r>
            <w:r>
              <w:rPr>
                <w:b w:val="0"/>
                <w:i/>
                <w:color w:val="5E5E5E"/>
                <w:sz w:val="24"/>
              </w:rPr>
              <w:t>UX Strategy</w:t>
            </w:r>
            <w:r>
              <w:rPr>
                <w:b w:val="0"/>
                <w:i/>
                <w:color w:val="5E5E5E"/>
                <w:sz w:val="24"/>
              </w:rPr>
              <w:t xml:space="preserve">, </w:t>
            </w:r>
            <w:r>
              <w:rPr>
                <w:b w:val="0"/>
                <w:i/>
                <w:color w:val="5E5E5E"/>
                <w:sz w:val="24"/>
              </w:rPr>
              <w:t>Usability Testing</w:t>
            </w:r>
            <w:r>
              <w:rPr>
                <w:b w:val="0"/>
                <w:i/>
                <w:color w:val="5E5E5E"/>
                <w:sz w:val="24"/>
              </w:rPr>
              <w:t xml:space="preserve">, </w:t>
            </w:r>
            <w:r>
              <w:rPr>
                <w:b w:val="0"/>
                <w:i/>
                <w:color w:val="5E5E5E"/>
                <w:sz w:val="24"/>
              </w:rPr>
              <w:t>Human-centered design</w:t>
            </w:r>
            <w:r>
              <w:rPr>
                <w:b w:val="0"/>
                <w:i/>
                <w:color w:val="5E5E5E"/>
                <w:sz w:val="24"/>
              </w:rPr>
              <w:t xml:space="preserve">, </w:t>
            </w:r>
            <w:r>
              <w:rPr>
                <w:b w:val="0"/>
                <w:i/>
                <w:color w:val="5E5E5E"/>
                <w:sz w:val="24"/>
              </w:rPr>
              <w:t>Accessibility Guidelines</w:t>
            </w:r>
            <w:r>
              <w:rPr>
                <w:b w:val="0"/>
                <w:i/>
                <w:color w:val="5E5E5E"/>
                <w:sz w:val="24"/>
              </w:rPr>
              <w:t xml:space="preserve">, </w:t>
            </w:r>
            <w:r>
              <w:rPr>
                <w:b w:val="0"/>
                <w:i/>
                <w:color w:val="5E5E5E"/>
                <w:sz w:val="24"/>
              </w:rPr>
              <w:t>Agile collaboration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Sept 2020 - Aug 2022</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Product designer + UX Lead + Accessibility specialist</w:t>
            </w:r>
            <w:r>
              <w:rPr>
                <w:b w:val="0"/>
                <w:color w:val="5E5E5E"/>
                <w:sz w:val="24"/>
              </w:rPr>
              <w:br/>
            </w:r>
            <w:r>
              <w:rPr>
                <w:b w:val="0"/>
                <w:color w:val="5E5E5E"/>
                <w:sz w:val="24"/>
              </w:rPr>
              <w:t>Mitt Vuxenliv - Riksförbundet FUB</w:t>
            </w:r>
            <w:r>
              <w:rPr>
                <w:b w:val="0"/>
                <w:color w:val="5E5E5E"/>
                <w:sz w:val="24"/>
              </w:rPr>
              <w:br/>
            </w:r>
            <w:r>
              <w:rPr>
                <w:b w:val="0"/>
                <w:color w:val="5E5E5E"/>
                <w:sz w:val="24"/>
              </w:rPr>
              <w:t>As Product Designer and UX Lead, I led the UX strategy, conceptualization, and design of three responsive web applications developed to support young adults with cognitive disabilities in achieving greater independence. The suite included a financial management tool, a time management solution, and a gamified platform for building essential life skills.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The project achieved significant impact, with its applications now widely used across special schools in Sweden, supporting inclusive education and independent living skills for students with varying cognitive abilities.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Designed and facilitated workshops and user research activities to uncover user needs, cognitive challenges, and pedagogical requirements.</w:t>
            </w:r>
          </w:p>
          <w:p w:rsidP="00561324">
            <w:pPr>
              <w:spacing w:before="0" w:line="240" w:lineRule="auto"/>
              <w:rPr>
                <w:b w:val="0"/>
                <w:color w:val="5E5E5E"/>
                <w:sz w:val="24"/>
              </w:rPr>
            </w:pPr>
            <w:r>
              <w:rPr>
                <w:b w:val="0"/>
                <w:color w:val="5E5E5E"/>
                <w:sz w:val="24"/>
              </w:rPr>
              <w:t>- Defined the information architecture, interaction flows, and content structure across all three applications.</w:t>
            </w:r>
          </w:p>
          <w:p w:rsidP="00561324">
            <w:pPr>
              <w:spacing w:before="0" w:line="240" w:lineRule="auto"/>
              <w:rPr>
                <w:b w:val="0"/>
                <w:color w:val="5E5E5E"/>
                <w:sz w:val="24"/>
              </w:rPr>
            </w:pPr>
            <w:r>
              <w:rPr>
                <w:b w:val="0"/>
                <w:color w:val="5E5E5E"/>
                <w:sz w:val="24"/>
              </w:rPr>
              <w:t>- Produced detailed UX documentation, design specifications, and accessibility guidelines to ensure quality and consistency in development.</w:t>
            </w:r>
          </w:p>
          <w:p w:rsidP="00561324">
            <w:pPr>
              <w:spacing w:before="0" w:line="240" w:lineRule="auto"/>
              <w:rPr>
                <w:b w:val="0"/>
                <w:color w:val="5E5E5E"/>
                <w:sz w:val="24"/>
              </w:rPr>
            </w:pPr>
            <w:r>
              <w:rPr>
                <w:b w:val="0"/>
                <w:color w:val="5E5E5E"/>
                <w:sz w:val="24"/>
              </w:rPr>
              <w:t>- Delivered branding, high-fidelity interactive prototypes, and user flows in Figma to communicate design intent effectively.</w:t>
            </w:r>
          </w:p>
          <w:p w:rsidP="00561324">
            <w:pPr>
              <w:spacing w:before="0" w:line="240" w:lineRule="auto"/>
              <w:rPr>
                <w:b w:val="0"/>
                <w:color w:val="5E5E5E"/>
                <w:sz w:val="24"/>
              </w:rPr>
            </w:pPr>
            <w:r>
              <w:rPr>
                <w:b w:val="0"/>
                <w:color w:val="5E5E5E"/>
                <w:sz w:val="24"/>
              </w:rPr>
              <w:t>- Collaborated closely with developers, educators, and product stakeholders to align design decisions with pedagogical goals.</w:t>
            </w:r>
          </w:p>
          <w:p w:rsidP="00561324">
            <w:pPr>
              <w:spacing w:before="0" w:line="240" w:lineRule="auto"/>
              <w:rPr>
                <w:b w:val="0"/>
                <w:color w:val="5E5E5E"/>
                <w:sz w:val="24"/>
              </w:rPr>
            </w:pPr>
            <w:r>
              <w:rPr>
                <w:b w:val="0"/>
                <w:color w:val="5E5E5E"/>
                <w:sz w:val="24"/>
              </w:rPr>
              <w:t>- Led usability and accessibility testing with target users, iteratively refining the experience in line with WCAG 2.2 and cognitive accessibility principles.</w:t>
            </w:r>
          </w:p>
          <w:p w:rsidP="00561324">
            <w:pPr>
              <w:spacing w:before="0" w:line="240" w:lineRule="auto"/>
            </w:pPr>
            <w:r>
              <w:rPr>
                <w:b w:val="0"/>
                <w:i/>
                <w:color w:val="5E5E5E"/>
                <w:sz w:val="24"/>
              </w:rPr>
              <w:t>Information  Architecture</w:t>
            </w:r>
            <w:r>
              <w:rPr>
                <w:b w:val="0"/>
                <w:i/>
                <w:color w:val="5E5E5E"/>
                <w:sz w:val="24"/>
              </w:rPr>
              <w:t xml:space="preserve">, </w:t>
            </w:r>
            <w:r>
              <w:rPr>
                <w:b w:val="0"/>
                <w:i/>
                <w:color w:val="5E5E5E"/>
                <w:sz w:val="24"/>
              </w:rPr>
              <w:t>Responsive design</w:t>
            </w:r>
            <w:r>
              <w:rPr>
                <w:b w:val="0"/>
                <w:i/>
                <w:color w:val="5E5E5E"/>
                <w:sz w:val="24"/>
              </w:rPr>
              <w:t xml:space="preserve">, </w:t>
            </w:r>
            <w:r>
              <w:rPr>
                <w:b w:val="0"/>
                <w:i/>
                <w:color w:val="5E5E5E"/>
                <w:sz w:val="24"/>
              </w:rPr>
              <w:t>Interaction design</w:t>
            </w:r>
            <w:r>
              <w:rPr>
                <w:b w:val="0"/>
                <w:i/>
                <w:color w:val="5E5E5E"/>
                <w:sz w:val="24"/>
              </w:rPr>
              <w:t xml:space="preserve">, </w:t>
            </w:r>
            <w:r>
              <w:rPr>
                <w:b w:val="0"/>
                <w:i/>
                <w:color w:val="5E5E5E"/>
                <w:sz w:val="24"/>
              </w:rPr>
              <w:t>UX Design</w:t>
            </w:r>
            <w:r>
              <w:rPr>
                <w:b w:val="0"/>
                <w:i/>
                <w:color w:val="5E5E5E"/>
                <w:sz w:val="24"/>
              </w:rPr>
              <w:t xml:space="preserve">, </w:t>
            </w:r>
            <w:r>
              <w:rPr>
                <w:b w:val="0"/>
                <w:i/>
                <w:color w:val="5E5E5E"/>
                <w:sz w:val="24"/>
              </w:rPr>
              <w:t>Web Accessibility</w:t>
            </w:r>
            <w:r>
              <w:rPr>
                <w:b w:val="0"/>
                <w:i/>
                <w:color w:val="5E5E5E"/>
                <w:sz w:val="24"/>
              </w:rPr>
              <w:t xml:space="preserve">, </w:t>
            </w:r>
            <w:r>
              <w:rPr>
                <w:b w:val="0"/>
                <w:i/>
                <w:color w:val="5E5E5E"/>
                <w:sz w:val="24"/>
              </w:rPr>
              <w:t>User Research</w:t>
            </w:r>
            <w:r>
              <w:rPr>
                <w:b w:val="0"/>
                <w:i/>
                <w:color w:val="5E5E5E"/>
                <w:sz w:val="24"/>
              </w:rPr>
              <w:t xml:space="preserve">, </w:t>
            </w:r>
            <w:r>
              <w:rPr>
                <w:b w:val="0"/>
                <w:i/>
                <w:color w:val="5E5E5E"/>
                <w:sz w:val="24"/>
              </w:rPr>
              <w:t>Workshop Facilitation</w:t>
            </w:r>
            <w:r>
              <w:rPr>
                <w:b w:val="0"/>
                <w:i/>
                <w:color w:val="5E5E5E"/>
                <w:sz w:val="24"/>
              </w:rPr>
              <w:t xml:space="preserve">, </w:t>
            </w:r>
            <w:r>
              <w:rPr>
                <w:b w:val="0"/>
                <w:i/>
                <w:color w:val="5E5E5E"/>
                <w:sz w:val="24"/>
              </w:rPr>
              <w:t>Usability Testing</w:t>
            </w:r>
            <w:r>
              <w:rPr>
                <w:b w:val="0"/>
                <w:i/>
                <w:color w:val="5E5E5E"/>
                <w:sz w:val="24"/>
              </w:rPr>
              <w:t xml:space="preserve">, </w:t>
            </w:r>
            <w:r>
              <w:rPr>
                <w:b w:val="0"/>
                <w:i/>
                <w:color w:val="5E5E5E"/>
                <w:sz w:val="24"/>
              </w:rPr>
              <w:t>High-Fidelity Prototyping</w:t>
            </w:r>
            <w:r>
              <w:rPr>
                <w:b w:val="0"/>
                <w:i/>
                <w:color w:val="5E5E5E"/>
                <w:sz w:val="24"/>
              </w:rPr>
              <w:t xml:space="preserve">, </w:t>
            </w:r>
            <w:r>
              <w:rPr>
                <w:b w:val="0"/>
                <w:i/>
                <w:color w:val="5E5E5E"/>
                <w:sz w:val="24"/>
              </w:rPr>
              <w:t>Cognitive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Mar 2022 - May 2022</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Senior Product Designer</w:t>
            </w:r>
            <w:r>
              <w:rPr>
                <w:b w:val="0"/>
                <w:color w:val="5E5E5E"/>
                <w:sz w:val="24"/>
              </w:rPr>
              <w:br/>
            </w:r>
            <w:r>
              <w:rPr>
                <w:b w:val="0"/>
                <w:color w:val="5E5E5E"/>
                <w:sz w:val="24"/>
              </w:rPr>
              <w:t>SBAB Bank AB</w:t>
            </w:r>
            <w:r>
              <w:rPr>
                <w:b w:val="0"/>
                <w:color w:val="5E5E5E"/>
                <w:sz w:val="24"/>
              </w:rPr>
              <w:br/>
            </w:r>
            <w:r>
              <w:rPr>
                <w:b w:val="0"/>
                <w:color w:val="5E5E5E"/>
                <w:sz w:val="24"/>
              </w:rPr>
              <w:t>As Product Designer, I joined the Respekttrappan project — an internal accessibility tool developed by SBAB Bank — to refine its user interface and align it with the organization’s latest design system. My work focused on ensuring visual consistency, accessible interactions, and scalable UI components.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Integrated SBAB’s new design system into the Respekttrappan accessibility platform.</w:t>
            </w:r>
          </w:p>
          <w:p w:rsidP="00561324">
            <w:pPr>
              <w:spacing w:before="0" w:line="240" w:lineRule="auto"/>
              <w:rPr>
                <w:b w:val="0"/>
                <w:color w:val="5E5E5E"/>
                <w:sz w:val="24"/>
              </w:rPr>
            </w:pPr>
            <w:r>
              <w:rPr>
                <w:b w:val="0"/>
                <w:color w:val="5E5E5E"/>
                <w:sz w:val="24"/>
              </w:rPr>
              <w:t>- Updated layouts, components, and interaction patterns to meet accessibility and usability standards.</w:t>
            </w:r>
          </w:p>
          <w:p w:rsidP="00561324">
            <w:pPr>
              <w:spacing w:before="0" w:line="240" w:lineRule="auto"/>
              <w:rPr>
                <w:b w:val="0"/>
                <w:color w:val="5E5E5E"/>
                <w:sz w:val="24"/>
              </w:rPr>
            </w:pPr>
            <w:r>
              <w:rPr>
                <w:b w:val="0"/>
                <w:color w:val="5E5E5E"/>
                <w:sz w:val="24"/>
              </w:rPr>
              <w:t>- Delivered detailed UI designs and specifications in Figma for implementation by the development team.</w:t>
            </w:r>
          </w:p>
          <w:p w:rsidP="00561324">
            <w:pPr>
              <w:spacing w:before="0" w:line="240" w:lineRule="auto"/>
              <w:rPr>
                <w:b w:val="0"/>
                <w:color w:val="5E5E5E"/>
                <w:sz w:val="24"/>
              </w:rPr>
            </w:pPr>
            <w:r>
              <w:rPr>
                <w:b w:val="0"/>
                <w:color w:val="5E5E5E"/>
                <w:sz w:val="24"/>
              </w:rPr>
              <w:t>- Collaborated closely with project managers and developers in an agile workflow to ensure design consistency and technical feasibility.</w:t>
            </w:r>
          </w:p>
          <w:p w:rsidP="00561324">
            <w:pPr>
              <w:spacing w:before="0" w:line="240" w:lineRule="auto"/>
            </w:pPr>
            <w:r>
              <w:rPr>
                <w:b w:val="0"/>
                <w:i/>
                <w:color w:val="5E5E5E"/>
                <w:sz w:val="24"/>
              </w:rPr>
              <w:t>Product Design</w:t>
            </w:r>
            <w:r>
              <w:rPr>
                <w:b w:val="0"/>
                <w:i/>
                <w:color w:val="5E5E5E"/>
                <w:sz w:val="24"/>
              </w:rPr>
              <w:t xml:space="preserve">, </w:t>
            </w:r>
            <w:r>
              <w:rPr>
                <w:b w:val="0"/>
                <w:i/>
                <w:color w:val="5E5E5E"/>
                <w:sz w:val="24"/>
              </w:rPr>
              <w:t>User interface design</w:t>
            </w:r>
            <w:r>
              <w:rPr>
                <w:b w:val="0"/>
                <w:i/>
                <w:color w:val="5E5E5E"/>
                <w:sz w:val="24"/>
              </w:rPr>
              <w:t xml:space="preserve">, </w:t>
            </w:r>
            <w:r>
              <w:rPr>
                <w:b w:val="0"/>
                <w:i/>
                <w:color w:val="5E5E5E"/>
                <w:sz w:val="24"/>
              </w:rPr>
              <w:t>Web Accessibility</w:t>
            </w:r>
            <w:r>
              <w:rPr>
                <w:b w:val="0"/>
                <w:i/>
                <w:color w:val="5E5E5E"/>
                <w:sz w:val="24"/>
              </w:rPr>
              <w:t xml:space="preserve">, </w:t>
            </w:r>
            <w:r>
              <w:rPr>
                <w:b w:val="0"/>
                <w:i/>
                <w:color w:val="5E5E5E"/>
                <w:sz w:val="24"/>
              </w:rPr>
              <w:t>Collaboration</w:t>
            </w:r>
            <w:r>
              <w:rPr>
                <w:b w:val="0"/>
                <w:i/>
                <w:color w:val="5E5E5E"/>
                <w:sz w:val="24"/>
              </w:rPr>
              <w:t xml:space="preserve">, </w:t>
            </w:r>
            <w:r>
              <w:rPr>
                <w:b w:val="0"/>
                <w:i/>
                <w:color w:val="5E5E5E"/>
                <w:sz w:val="24"/>
              </w:rPr>
              <w:t>Figma</w:t>
            </w:r>
            <w:r>
              <w:rPr>
                <w:b w:val="0"/>
                <w:i/>
                <w:color w:val="5E5E5E"/>
                <w:sz w:val="24"/>
              </w:rPr>
              <w:t xml:space="preserve">, </w:t>
            </w:r>
            <w:r>
              <w:rPr>
                <w:b w:val="0"/>
                <w:i/>
                <w:color w:val="5E5E5E"/>
                <w:sz w:val="24"/>
              </w:rPr>
              <w:t>Designsystem</w:t>
            </w:r>
            <w:r>
              <w:rPr>
                <w:b w:val="0"/>
                <w:i/>
                <w:color w:val="5E5E5E"/>
                <w:sz w:val="24"/>
              </w:rPr>
              <w:t xml:space="preserve">, </w:t>
            </w:r>
            <w:r>
              <w:rPr>
                <w:b w:val="0"/>
                <w:i/>
                <w:color w:val="5E5E5E"/>
                <w:sz w:val="24"/>
              </w:rPr>
              <w:t>Design Specifications</w:t>
            </w:r>
            <w:r>
              <w:rPr>
                <w:b w:val="0"/>
                <w:i/>
                <w:color w:val="5E5E5E"/>
                <w:sz w:val="24"/>
              </w:rPr>
              <w:t xml:space="preserve">, </w:t>
            </w:r>
            <w:r>
              <w:rPr>
                <w:b w:val="0"/>
                <w:i/>
                <w:color w:val="5E5E5E"/>
                <w:sz w:val="24"/>
              </w:rPr>
              <w:t>UI Components</w:t>
            </w:r>
            <w:r>
              <w:rPr>
                <w:b w:val="0"/>
                <w:i/>
                <w:color w:val="5E5E5E"/>
                <w:sz w:val="24"/>
              </w:rPr>
              <w:t xml:space="preserve">, </w:t>
            </w:r>
            <w:r>
              <w:rPr>
                <w:b w:val="0"/>
                <w:i/>
                <w:color w:val="5E5E5E"/>
                <w:sz w:val="24"/>
              </w:rPr>
              <w:t>Agile workflows</w:t>
            </w:r>
            <w:r>
              <w:rPr>
                <w:b w:val="0"/>
                <w:i/>
                <w:color w:val="5E5E5E"/>
                <w:sz w:val="24"/>
              </w:rPr>
              <w:t xml:space="preserve">, </w:t>
            </w:r>
            <w:r>
              <w:rPr>
                <w:b w:val="0"/>
                <w:i/>
                <w:color w:val="5E5E5E"/>
                <w:sz w:val="24"/>
              </w:rPr>
              <w:t>Visual Consistency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Sept 2019 - Aug 2020</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Product designer + UX designer/researcher + Accessibility specialist</w:t>
            </w:r>
            <w:r>
              <w:rPr>
                <w:b w:val="0"/>
                <w:color w:val="5E5E5E"/>
                <w:sz w:val="24"/>
              </w:rPr>
              <w:br/>
            </w:r>
            <w:r>
              <w:rPr>
                <w:b w:val="0"/>
                <w:color w:val="5E5E5E"/>
                <w:sz w:val="24"/>
              </w:rPr>
              <w:t>CoDeAc - Forte - Forskningsrådet för hälsa, arbetsliv och välfärd</w:t>
            </w:r>
            <w:r>
              <w:rPr>
                <w:b w:val="0"/>
                <w:color w:val="5E5E5E"/>
                <w:sz w:val="24"/>
              </w:rPr>
              <w:br/>
            </w:r>
            <w:r>
              <w:rPr>
                <w:b w:val="0"/>
                <w:color w:val="5E5E5E"/>
                <w:sz w:val="24"/>
              </w:rPr>
              <w:t>As Product Designer, UX Designer, and Researcher, I contributed to this R&amp;D initiative focused on improving Sweden’s national eHealth service, 1177, for users with multiple disabilities and chronic conditions. The project aimed to explore inclusive, participatory approaches to eHealth design, resulting in innovations later adopted by Inera — the organization responsible for maintaining 1177 — and serving as the basis for academic research in accessible digital healthcare.</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Designed and implemented over 40 participatory online workshops based on participatory action research (PAR) methodology to co-create with users, caregivers, and healthcare professionals.</w:t>
            </w:r>
          </w:p>
          <w:p w:rsidP="00561324">
            <w:pPr>
              <w:spacing w:before="0" w:line="240" w:lineRule="auto"/>
              <w:rPr>
                <w:b w:val="0"/>
                <w:color w:val="5E5E5E"/>
                <w:sz w:val="24"/>
              </w:rPr>
            </w:pPr>
            <w:r>
              <w:rPr>
                <w:b w:val="0"/>
                <w:color w:val="5E5E5E"/>
                <w:sz w:val="24"/>
              </w:rPr>
              <w:t>- Led experimental design, concept creation, and UX strategy for an improved, accessible eHealth platform prototype.</w:t>
            </w:r>
          </w:p>
          <w:p w:rsidP="00561324">
            <w:pPr>
              <w:spacing w:before="0" w:line="240" w:lineRule="auto"/>
              <w:rPr>
                <w:b w:val="0"/>
                <w:color w:val="5E5E5E"/>
                <w:sz w:val="24"/>
              </w:rPr>
            </w:pPr>
            <w:r>
              <w:rPr>
                <w:b w:val="0"/>
                <w:color w:val="5E5E5E"/>
                <w:sz w:val="24"/>
              </w:rPr>
              <w:t>- Produced detailed UX documentation, interaction specifications, and design system components to guide the R&amp;D process.</w:t>
            </w:r>
          </w:p>
          <w:p w:rsidP="00561324">
            <w:pPr>
              <w:spacing w:before="0" w:line="240" w:lineRule="auto"/>
              <w:rPr>
                <w:b w:val="0"/>
                <w:color w:val="5E5E5E"/>
                <w:sz w:val="24"/>
              </w:rPr>
            </w:pPr>
            <w:r>
              <w:rPr>
                <w:b w:val="0"/>
                <w:color w:val="5E5E5E"/>
                <w:sz w:val="24"/>
              </w:rPr>
              <w:t>- Created high-fidelity interactive prototypes demonstrating new accessibility and usability features for 1177.</w:t>
            </w:r>
          </w:p>
          <w:p w:rsidP="00561324">
            <w:pPr>
              <w:spacing w:before="0" w:line="240" w:lineRule="auto"/>
              <w:rPr>
                <w:b w:val="0"/>
                <w:color w:val="5E5E5E"/>
                <w:sz w:val="24"/>
              </w:rPr>
            </w:pPr>
            <w:r>
              <w:rPr>
                <w:b w:val="0"/>
                <w:color w:val="5E5E5E"/>
                <w:sz w:val="24"/>
              </w:rPr>
              <w:t>- Collaborated with a multidisciplinary team of developers, researchers, and healthcare experts to integrate findings into actionable design solutions.</w:t>
            </w:r>
          </w:p>
          <w:p w:rsidP="00561324">
            <w:pPr>
              <w:spacing w:before="0" w:line="240" w:lineRule="auto"/>
              <w:rPr>
                <w:b w:val="0"/>
                <w:color w:val="5E5E5E"/>
                <w:sz w:val="24"/>
              </w:rPr>
            </w:pPr>
            <w:r>
              <w:rPr>
                <w:b w:val="0"/>
                <w:color w:val="5E5E5E"/>
                <w:sz w:val="24"/>
              </w:rPr>
              <w:t>- Conducted iterative usability and accessibility testing aligned with WCAG 2.2 and inclusive design principles.</w:t>
            </w:r>
          </w:p>
          <w:p w:rsidP="00561324">
            <w:pPr>
              <w:spacing w:before="0" w:line="240" w:lineRule="auto"/>
              <w:rPr>
                <w:b w:val="0"/>
                <w:color w:val="5E5E5E"/>
                <w:sz w:val="24"/>
              </w:rPr>
            </w:pPr>
            <w:r>
              <w:rPr>
                <w:b w:val="0"/>
                <w:color w:val="5E5E5E"/>
                <w:sz w:val="24"/>
              </w:rPr>
              <w:t>- Contributed to academic research publications and knowledge-sharing initiatives within the healthcare and accessibility communities.</w:t>
            </w:r>
          </w:p>
          <w:p w:rsidP="00561324">
            <w:pPr>
              <w:spacing w:before="0" w:line="240" w:lineRule="auto"/>
            </w:pPr>
            <w:r>
              <w:rPr>
                <w:b w:val="0"/>
                <w:i/>
                <w:color w:val="5E5E5E"/>
                <w:sz w:val="24"/>
              </w:rPr>
              <w:t>Interaction design</w:t>
            </w:r>
            <w:r>
              <w:rPr>
                <w:b w:val="0"/>
                <w:i/>
                <w:color w:val="5E5E5E"/>
                <w:sz w:val="24"/>
              </w:rPr>
              <w:t xml:space="preserve">, </w:t>
            </w:r>
            <w:r>
              <w:rPr>
                <w:b w:val="0"/>
                <w:i/>
                <w:color w:val="5E5E5E"/>
                <w:sz w:val="24"/>
              </w:rPr>
              <w:t>UX Design</w:t>
            </w:r>
            <w:r>
              <w:rPr>
                <w:b w:val="0"/>
                <w:i/>
                <w:color w:val="5E5E5E"/>
                <w:sz w:val="24"/>
              </w:rPr>
              <w:t xml:space="preserve">, </w:t>
            </w:r>
            <w:r>
              <w:rPr>
                <w:b w:val="0"/>
                <w:i/>
                <w:color w:val="5E5E5E"/>
                <w:sz w:val="24"/>
              </w:rPr>
              <w:t>Prototyping</w:t>
            </w:r>
            <w:r>
              <w:rPr>
                <w:b w:val="0"/>
                <w:i/>
                <w:color w:val="5E5E5E"/>
                <w:sz w:val="24"/>
              </w:rPr>
              <w:t xml:space="preserve">, </w:t>
            </w:r>
            <w:r>
              <w:rPr>
                <w:b w:val="0"/>
                <w:i/>
                <w:color w:val="5E5E5E"/>
                <w:sz w:val="24"/>
              </w:rPr>
              <w:t>User Research</w:t>
            </w:r>
            <w:r>
              <w:rPr>
                <w:b w:val="0"/>
                <w:i/>
                <w:color w:val="5E5E5E"/>
                <w:sz w:val="24"/>
              </w:rPr>
              <w:t xml:space="preserve">, </w:t>
            </w:r>
            <w:r>
              <w:rPr>
                <w:b w:val="0"/>
                <w:i/>
                <w:color w:val="5E5E5E"/>
                <w:sz w:val="24"/>
              </w:rPr>
              <w:t>Designsystem</w:t>
            </w:r>
            <w:r>
              <w:rPr>
                <w:b w:val="0"/>
                <w:i/>
                <w:color w:val="5E5E5E"/>
                <w:sz w:val="24"/>
              </w:rPr>
              <w:t xml:space="preserve">, </w:t>
            </w:r>
            <w:r>
              <w:rPr>
                <w:b w:val="0"/>
                <w:i/>
                <w:color w:val="5E5E5E"/>
                <w:sz w:val="24"/>
              </w:rPr>
              <w:t>Usability Testing</w:t>
            </w:r>
            <w:r>
              <w:rPr>
                <w:b w:val="0"/>
                <w:i/>
                <w:color w:val="5E5E5E"/>
                <w:sz w:val="24"/>
              </w:rPr>
              <w:t xml:space="preserve">, </w:t>
            </w:r>
            <w:r>
              <w:rPr>
                <w:b w:val="0"/>
                <w:i/>
                <w:color w:val="5E5E5E"/>
                <w:sz w:val="24"/>
              </w:rPr>
              <w:t>Accessible design</w:t>
            </w:r>
            <w:r>
              <w:rPr>
                <w:b w:val="0"/>
                <w:i/>
                <w:color w:val="5E5E5E"/>
                <w:sz w:val="24"/>
              </w:rPr>
              <w:t xml:space="preserve">, </w:t>
            </w:r>
            <w:r>
              <w:rPr>
                <w:b w:val="0"/>
                <w:i/>
                <w:color w:val="5E5E5E"/>
                <w:sz w:val="24"/>
              </w:rPr>
              <w:t>Stakeholder collaboration</w:t>
            </w:r>
            <w:r>
              <w:rPr>
                <w:b w:val="0"/>
                <w:i/>
                <w:color w:val="5E5E5E"/>
                <w:sz w:val="24"/>
              </w:rPr>
              <w:t xml:space="preserve">, </w:t>
            </w:r>
            <w:r>
              <w:rPr>
                <w:b w:val="0"/>
                <w:i/>
                <w:color w:val="5E5E5E"/>
                <w:sz w:val="24"/>
              </w:rPr>
              <w:t>WCAG 2.2 Compliance</w:t>
            </w:r>
            <w:r>
              <w:rPr>
                <w:b w:val="0"/>
                <w:i/>
                <w:color w:val="5E5E5E"/>
                <w:sz w:val="24"/>
              </w:rPr>
              <w:t xml:space="preserve">, </w:t>
            </w:r>
            <w:r>
              <w:rPr>
                <w:b w:val="0"/>
                <w:i/>
                <w:color w:val="5E5E5E"/>
                <w:sz w:val="24"/>
              </w:rPr>
              <w:t>Participatory action research</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May 2019 - May 2019</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UX/UI designer + Accessibility specialist</w:t>
            </w:r>
            <w:r>
              <w:rPr>
                <w:b w:val="0"/>
                <w:color w:val="5E5E5E"/>
                <w:sz w:val="24"/>
              </w:rPr>
              <w:br/>
            </w:r>
            <w:r>
              <w:rPr>
                <w:b w:val="0"/>
                <w:color w:val="5E5E5E"/>
                <w:sz w:val="24"/>
              </w:rPr>
              <w:t>Begriplig Text  - Dyslexiförbundet</w:t>
            </w:r>
            <w:r>
              <w:rPr>
                <w:b w:val="0"/>
                <w:color w:val="5E5E5E"/>
                <w:sz w:val="24"/>
              </w:rPr>
              <w:br/>
            </w:r>
            <w:r>
              <w:rPr>
                <w:b w:val="0"/>
                <w:color w:val="5E5E5E"/>
                <w:sz w:val="24"/>
              </w:rPr>
              <w:t>This fast-paced project involved the complete redesign of the Begriplig Text website within a strict five-day timeframe. The goal was to deliver a modern, accessible, and engaging interface in time for a major public event, ensuring compliance with WCAG, EU, and ISO accessibility standards.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As Product Designer, I was responsible for leading the end-to-end redesign process — from concept to delivery — with a focus on accessibility, clarity, and user experience.</w:t>
            </w:r>
          </w:p>
          <w:p w:rsidP="00561324">
            <w:pPr>
              <w:spacing w:before="0" w:line="240" w:lineRule="auto"/>
              <w:rPr>
                <w:b w:val="0"/>
                <w:color w:val="5E5E5E"/>
                <w:sz w:val="24"/>
              </w:rPr>
            </w:pPr>
            <w:r>
              <w:rPr>
                <w:b w:val="0"/>
                <w:color w:val="5E5E5E"/>
                <w:sz w:val="24"/>
              </w:rPr>
              <w:t>- Designed and delivered a fully refreshed website interface within a five-day turnaround.</w:t>
            </w:r>
          </w:p>
          <w:p w:rsidP="00561324">
            <w:pPr>
              <w:spacing w:before="0" w:line="240" w:lineRule="auto"/>
              <w:rPr>
                <w:b w:val="0"/>
                <w:color w:val="5E5E5E"/>
                <w:sz w:val="24"/>
              </w:rPr>
            </w:pPr>
            <w:r>
              <w:rPr>
                <w:b w:val="0"/>
                <w:color w:val="5E5E5E"/>
                <w:sz w:val="24"/>
              </w:rPr>
              <w:t>- Applied WCAG, EU, and ISO accessibility standards to ensure inclusive design and compliance.</w:t>
            </w:r>
          </w:p>
          <w:p w:rsidP="00561324">
            <w:pPr>
              <w:spacing w:before="0" w:line="240" w:lineRule="auto"/>
              <w:rPr>
                <w:b w:val="0"/>
                <w:color w:val="5E5E5E"/>
                <w:sz w:val="24"/>
              </w:rPr>
            </w:pPr>
            <w:r>
              <w:rPr>
                <w:b w:val="0"/>
                <w:color w:val="5E5E5E"/>
                <w:sz w:val="24"/>
              </w:rPr>
              <w:t>- Developed a new sorting and filtering system for improved access to videos and articles.</w:t>
            </w:r>
          </w:p>
          <w:p w:rsidP="00561324">
            <w:pPr>
              <w:spacing w:before="0" w:line="240" w:lineRule="auto"/>
              <w:rPr>
                <w:b w:val="0"/>
                <w:color w:val="5E5E5E"/>
                <w:sz w:val="24"/>
              </w:rPr>
            </w:pPr>
            <w:r>
              <w:rPr>
                <w:b w:val="0"/>
                <w:color w:val="5E5E5E"/>
                <w:sz w:val="24"/>
              </w:rPr>
              <w:t>- Created a new branding direction with updated colors, typography, and layout structure.</w:t>
            </w:r>
          </w:p>
          <w:p w:rsidP="00561324">
            <w:pPr>
              <w:spacing w:before="0" w:line="240" w:lineRule="auto"/>
              <w:rPr>
                <w:b w:val="0"/>
                <w:color w:val="5E5E5E"/>
                <w:sz w:val="24"/>
              </w:rPr>
            </w:pPr>
            <w:r>
              <w:rPr>
                <w:b w:val="0"/>
                <w:color w:val="5E5E5E"/>
                <w:sz w:val="24"/>
              </w:rPr>
              <w:t>- Collaborated closely with stakeholders and developers to ensure timely delivery and seamless implementation.</w:t>
            </w:r>
          </w:p>
          <w:p w:rsidP="00561324">
            <w:pPr>
              <w:spacing w:before="0" w:line="240" w:lineRule="auto"/>
            </w:pPr>
            <w:r>
              <w:rPr>
                <w:b w:val="0"/>
                <w:i/>
                <w:color w:val="5E5E5E"/>
                <w:sz w:val="24"/>
              </w:rPr>
              <w:t>Project Management</w:t>
            </w:r>
            <w:r>
              <w:rPr>
                <w:b w:val="0"/>
                <w:i/>
                <w:color w:val="5E5E5E"/>
                <w:sz w:val="24"/>
              </w:rPr>
              <w:t xml:space="preserve">, </w:t>
            </w:r>
            <w:r>
              <w:rPr>
                <w:b w:val="0"/>
                <w:i/>
                <w:color w:val="5E5E5E"/>
                <w:sz w:val="24"/>
              </w:rPr>
              <w:t>Web Design</w:t>
            </w:r>
            <w:r>
              <w:rPr>
                <w:b w:val="0"/>
                <w:i/>
                <w:color w:val="5E5E5E"/>
                <w:sz w:val="24"/>
              </w:rPr>
              <w:t xml:space="preserve">, </w:t>
            </w:r>
            <w:r>
              <w:rPr>
                <w:b w:val="0"/>
                <w:i/>
                <w:color w:val="5E5E5E"/>
                <w:sz w:val="24"/>
              </w:rPr>
              <w:t>User experience</w:t>
            </w:r>
            <w:r>
              <w:rPr>
                <w:b w:val="0"/>
                <w:i/>
                <w:color w:val="5E5E5E"/>
                <w:sz w:val="24"/>
              </w:rPr>
              <w:t xml:space="preserve">, </w:t>
            </w:r>
            <w:r>
              <w:rPr>
                <w:b w:val="0"/>
                <w:i/>
                <w:color w:val="5E5E5E"/>
                <w:sz w:val="24"/>
              </w:rPr>
              <w:t>UX Design</w:t>
            </w:r>
            <w:r>
              <w:rPr>
                <w:b w:val="0"/>
                <w:i/>
                <w:color w:val="5E5E5E"/>
                <w:sz w:val="24"/>
              </w:rPr>
              <w:t xml:space="preserve">, </w:t>
            </w:r>
            <w:r>
              <w:rPr>
                <w:b w:val="0"/>
                <w:i/>
                <w:color w:val="5E5E5E"/>
                <w:sz w:val="24"/>
              </w:rPr>
              <w:t>User interface design</w:t>
            </w:r>
            <w:r>
              <w:rPr>
                <w:b w:val="0"/>
                <w:i/>
                <w:color w:val="5E5E5E"/>
                <w:sz w:val="24"/>
              </w:rPr>
              <w:t xml:space="preserve">, </w:t>
            </w:r>
            <w:r>
              <w:rPr>
                <w:b w:val="0"/>
                <w:i/>
                <w:color w:val="5E5E5E"/>
                <w:sz w:val="24"/>
              </w:rPr>
              <w:t>Typography</w:t>
            </w:r>
            <w:r>
              <w:rPr>
                <w:b w:val="0"/>
                <w:i/>
                <w:color w:val="5E5E5E"/>
                <w:sz w:val="24"/>
              </w:rPr>
              <w:t xml:space="preserve">, </w:t>
            </w:r>
            <w:r>
              <w:rPr>
                <w:b w:val="0"/>
                <w:i/>
                <w:color w:val="5E5E5E"/>
                <w:sz w:val="24"/>
              </w:rPr>
              <w:t>Branding</w:t>
            </w:r>
            <w:r>
              <w:rPr>
                <w:b w:val="0"/>
                <w:i/>
                <w:color w:val="5E5E5E"/>
                <w:sz w:val="24"/>
              </w:rPr>
              <w:t xml:space="preserve">, </w:t>
            </w:r>
            <w:r>
              <w:rPr>
                <w:b w:val="0"/>
                <w:i/>
                <w:color w:val="5E5E5E"/>
                <w:sz w:val="24"/>
              </w:rPr>
              <w:t>Collaboration</w:t>
            </w:r>
            <w:r>
              <w:rPr>
                <w:b w:val="0"/>
                <w:i/>
                <w:color w:val="5E5E5E"/>
                <w:sz w:val="24"/>
              </w:rPr>
              <w:t xml:space="preserve">, </w:t>
            </w:r>
            <w:r>
              <w:rPr>
                <w:b w:val="0"/>
                <w:i/>
                <w:color w:val="5E5E5E"/>
                <w:sz w:val="24"/>
              </w:rPr>
              <w:t>Accessibility Compliance</w:t>
            </w:r>
            <w:r>
              <w:rPr>
                <w:b w:val="0"/>
                <w:i/>
                <w:color w:val="5E5E5E"/>
                <w:sz w:val="24"/>
              </w:rPr>
              <w:t xml:space="preserve">, </w:t>
            </w:r>
            <w:r>
              <w:rPr>
                <w:b w:val="0"/>
                <w:i/>
                <w:color w:val="5E5E5E"/>
                <w:sz w:val="24"/>
              </w:rPr>
              <w:t>WCAG Standards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2019 - May 2019</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Product Designer + UX Strategist</w:t>
            </w:r>
            <w:r>
              <w:rPr>
                <w:b w:val="0"/>
                <w:color w:val="5E5E5E"/>
                <w:sz w:val="24"/>
              </w:rPr>
              <w:br/>
            </w:r>
            <w:r>
              <w:rPr>
                <w:b w:val="0"/>
                <w:color w:val="5E5E5E"/>
                <w:sz w:val="24"/>
              </w:rPr>
              <w:t>Nordea Innovation Platform - Nordea Bank</w:t>
            </w:r>
            <w:r>
              <w:rPr>
                <w:b w:val="0"/>
                <w:color w:val="5E5E5E"/>
                <w:sz w:val="24"/>
              </w:rPr>
              <w:br/>
            </w:r>
            <w:r>
              <w:rPr>
                <w:b w:val="0"/>
                <w:color w:val="5E5E5E"/>
                <w:sz w:val="24"/>
              </w:rPr>
              <w:t>As Product Designer and UX Lead, I contributed to the design and development of an internal platform enabling Nordea employees to collaborate, refine ideas, and drive innovation across the organization. The platform was later integrated into Nordea’s intranet and is now used daily by thousands of employees to share and develop new initiatives.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Led UX design and concept development to support idea generation and cross-team collaboration.</w:t>
            </w:r>
          </w:p>
          <w:p w:rsidP="00561324">
            <w:pPr>
              <w:spacing w:before="0" w:line="240" w:lineRule="auto"/>
              <w:rPr>
                <w:b w:val="0"/>
                <w:color w:val="5E5E5E"/>
                <w:sz w:val="24"/>
              </w:rPr>
            </w:pPr>
            <w:r>
              <w:rPr>
                <w:b w:val="0"/>
                <w:color w:val="5E5E5E"/>
                <w:sz w:val="24"/>
              </w:rPr>
              <w:t>- Worked closely with SCRUM masters, product managers, and developers to iterate on design and functionality in an agile setup.</w:t>
            </w:r>
          </w:p>
          <w:p w:rsidP="00561324">
            <w:pPr>
              <w:spacing w:before="0" w:line="240" w:lineRule="auto"/>
              <w:rPr>
                <w:b w:val="0"/>
                <w:color w:val="5E5E5E"/>
                <w:sz w:val="24"/>
              </w:rPr>
            </w:pPr>
            <w:r>
              <w:rPr>
                <w:b w:val="0"/>
                <w:color w:val="5E5E5E"/>
                <w:sz w:val="24"/>
              </w:rPr>
              <w:t>- Designed accessible interaction patterns and features to ensure inclusivity for employees with minor disabilities.</w:t>
            </w:r>
          </w:p>
          <w:p w:rsidP="00561324">
            <w:pPr>
              <w:spacing w:before="0" w:line="240" w:lineRule="auto"/>
              <w:rPr>
                <w:b w:val="0"/>
                <w:color w:val="5E5E5E"/>
                <w:sz w:val="24"/>
              </w:rPr>
            </w:pPr>
            <w:r>
              <w:rPr>
                <w:b w:val="0"/>
                <w:color w:val="5E5E5E"/>
                <w:sz w:val="24"/>
              </w:rPr>
              <w:t>- Created high-fidelity prototypes, interaction flows, and design specifications to guide development.</w:t>
            </w:r>
          </w:p>
          <w:p w:rsidP="00561324">
            <w:pPr>
              <w:spacing w:before="0" w:line="240" w:lineRule="auto"/>
              <w:rPr>
                <w:b w:val="0"/>
                <w:color w:val="5E5E5E"/>
                <w:sz w:val="24"/>
              </w:rPr>
            </w:pPr>
            <w:r>
              <w:rPr>
                <w:b w:val="0"/>
                <w:color w:val="5E5E5E"/>
                <w:sz w:val="24"/>
              </w:rPr>
              <w:t>- Supported rollout and design validation, ensuring usability and engagement across diverse employee groups.</w:t>
            </w:r>
          </w:p>
          <w:p w:rsidP="00561324">
            <w:pPr>
              <w:spacing w:before="0" w:line="240" w:lineRule="auto"/>
            </w:pPr>
            <w:r>
              <w:rPr>
                <w:b w:val="0"/>
                <w:i/>
                <w:color w:val="5E5E5E"/>
                <w:sz w:val="24"/>
              </w:rPr>
              <w:t>Interaction design</w:t>
            </w:r>
            <w:r>
              <w:rPr>
                <w:b w:val="0"/>
                <w:i/>
                <w:color w:val="5E5E5E"/>
                <w:sz w:val="24"/>
              </w:rPr>
              <w:t xml:space="preserve">, </w:t>
            </w:r>
            <w:r>
              <w:rPr>
                <w:b w:val="0"/>
                <w:i/>
                <w:color w:val="5E5E5E"/>
                <w:sz w:val="24"/>
              </w:rPr>
              <w:t>UX Design</w:t>
            </w:r>
            <w:r>
              <w:rPr>
                <w:b w:val="0"/>
                <w:i/>
                <w:color w:val="5E5E5E"/>
                <w:sz w:val="24"/>
              </w:rPr>
              <w:t xml:space="preserve">, </w:t>
            </w:r>
            <w:r>
              <w:rPr>
                <w:b w:val="0"/>
                <w:i/>
                <w:color w:val="5E5E5E"/>
                <w:sz w:val="24"/>
              </w:rPr>
              <w:t>Product Design</w:t>
            </w:r>
            <w:r>
              <w:rPr>
                <w:b w:val="0"/>
                <w:i/>
                <w:color w:val="5E5E5E"/>
                <w:sz w:val="24"/>
              </w:rPr>
              <w:t xml:space="preserve">, </w:t>
            </w:r>
            <w:r>
              <w:rPr>
                <w:b w:val="0"/>
                <w:i/>
                <w:color w:val="5E5E5E"/>
                <w:sz w:val="24"/>
              </w:rPr>
              <w:t>Prototyping</w:t>
            </w:r>
            <w:r>
              <w:rPr>
                <w:b w:val="0"/>
                <w:i/>
                <w:color w:val="5E5E5E"/>
                <w:sz w:val="24"/>
              </w:rPr>
              <w:t xml:space="preserve">, </w:t>
            </w:r>
            <w:r>
              <w:rPr>
                <w:b w:val="0"/>
                <w:i/>
                <w:color w:val="5E5E5E"/>
                <w:sz w:val="24"/>
              </w:rPr>
              <w:t>Web Accessibility</w:t>
            </w:r>
            <w:r>
              <w:rPr>
                <w:b w:val="0"/>
                <w:i/>
                <w:color w:val="5E5E5E"/>
                <w:sz w:val="24"/>
              </w:rPr>
              <w:t xml:space="preserve">, </w:t>
            </w:r>
            <w:r>
              <w:rPr>
                <w:b w:val="0"/>
                <w:i/>
                <w:color w:val="5E5E5E"/>
                <w:sz w:val="24"/>
              </w:rPr>
              <w:t>UX Strategy</w:t>
            </w:r>
            <w:r>
              <w:rPr>
                <w:b w:val="0"/>
                <w:i/>
                <w:color w:val="5E5E5E"/>
                <w:sz w:val="24"/>
              </w:rPr>
              <w:t xml:space="preserve">, </w:t>
            </w:r>
            <w:r>
              <w:rPr>
                <w:b w:val="0"/>
                <w:i/>
                <w:color w:val="5E5E5E"/>
                <w:sz w:val="24"/>
              </w:rPr>
              <w:t>Collaboration</w:t>
            </w:r>
            <w:r>
              <w:rPr>
                <w:b w:val="0"/>
                <w:i/>
                <w:color w:val="5E5E5E"/>
                <w:sz w:val="24"/>
              </w:rPr>
              <w:t xml:space="preserve">, </w:t>
            </w:r>
            <w:r>
              <w:rPr>
                <w:b w:val="0"/>
                <w:i/>
                <w:color w:val="5E5E5E"/>
                <w:sz w:val="24"/>
              </w:rPr>
              <w:t>Scrum methodology</w:t>
            </w:r>
            <w:r>
              <w:rPr>
                <w:b w:val="0"/>
                <w:i/>
                <w:color w:val="5E5E5E"/>
                <w:sz w:val="24"/>
              </w:rPr>
              <w:t xml:space="preserve">, </w:t>
            </w:r>
            <w:r>
              <w:rPr>
                <w:b w:val="0"/>
                <w:i/>
                <w:color w:val="5E5E5E"/>
                <w:sz w:val="24"/>
              </w:rPr>
              <w:t>Design validation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Sept 2015 - Aug 2016</w:t>
            </w:r>
            <w:r>
              <w:rPr>
                <w:color w:val="5E5E5E"/>
              </w:rPr>
              <w:br/>
            </w:r>
            <w:r>
              <w:rPr>
                <w:color w:val="5E5E5E"/>
              </w:rPr>
              <w:t>Huddinge</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User Experience Researcher</w:t>
            </w:r>
            <w:r>
              <w:rPr>
                <w:b w:val="0"/>
                <w:color w:val="5E5E5E"/>
                <w:sz w:val="24"/>
              </w:rPr>
              <w:br/>
            </w:r>
            <w:r>
              <w:rPr>
                <w:b w:val="0"/>
                <w:color w:val="5E5E5E"/>
                <w:sz w:val="24"/>
              </w:rPr>
              <w:t>SPLENDID - Mando Group AB</w:t>
            </w:r>
            <w:r>
              <w:rPr>
                <w:b w:val="0"/>
                <w:color w:val="5E5E5E"/>
                <w:sz w:val="24"/>
              </w:rPr>
              <w:br/>
            </w:r>
            <w:r>
              <w:rPr>
                <w:b w:val="0"/>
                <w:color w:val="5E5E5E"/>
                <w:sz w:val="24"/>
              </w:rPr>
              <w:t>As Product Designer and UX Researcher, I contributed to the EU-funded SPLENDID project, aimed at designing and developing an interoperable health tracking application to promote healthier eating habits and monitor physical activity among teenagers and young adults with eating disorders. The project combined behavioral science, technology, and design to create an accessible, evidence-based digital health solution.</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Conducted extensive UX research, combining qualitative and quantitative data collection and analysis.</w:t>
            </w:r>
          </w:p>
          <w:p w:rsidP="00561324">
            <w:pPr>
              <w:spacing w:before="0" w:line="240" w:lineRule="auto"/>
              <w:rPr>
                <w:b w:val="0"/>
                <w:color w:val="5E5E5E"/>
                <w:sz w:val="24"/>
              </w:rPr>
            </w:pPr>
            <w:r>
              <w:rPr>
                <w:b w:val="0"/>
                <w:color w:val="5E5E5E"/>
                <w:sz w:val="24"/>
              </w:rPr>
              <w:t>- Designed and implemented experimental research protocols to test behavioral and usability hypotheses.</w:t>
            </w:r>
          </w:p>
          <w:p w:rsidP="00561324">
            <w:pPr>
              <w:spacing w:before="0" w:line="240" w:lineRule="auto"/>
              <w:rPr>
                <w:b w:val="0"/>
                <w:color w:val="5E5E5E"/>
                <w:sz w:val="24"/>
              </w:rPr>
            </w:pPr>
            <w:r>
              <w:rPr>
                <w:b w:val="0"/>
                <w:color w:val="5E5E5E"/>
                <w:sz w:val="24"/>
              </w:rPr>
              <w:t>- Facilitated large-scale workshops and seminars with hundreds of students per session to gather insights and validate concepts.</w:t>
            </w:r>
          </w:p>
          <w:p w:rsidP="00561324">
            <w:pPr>
              <w:spacing w:before="0" w:line="240" w:lineRule="auto"/>
              <w:rPr>
                <w:b w:val="0"/>
                <w:color w:val="5E5E5E"/>
                <w:sz w:val="24"/>
              </w:rPr>
            </w:pPr>
            <w:r>
              <w:rPr>
                <w:b w:val="0"/>
                <w:color w:val="5E5E5E"/>
                <w:sz w:val="24"/>
              </w:rPr>
              <w:t>- Collaborated closely with healthcare professionals, researchers, and engineers to align design solutions with clinical and technical requirements.</w:t>
            </w:r>
          </w:p>
          <w:p w:rsidP="00561324">
            <w:pPr>
              <w:spacing w:before="0" w:line="240" w:lineRule="auto"/>
              <w:rPr>
                <w:b w:val="0"/>
                <w:color w:val="5E5E5E"/>
                <w:sz w:val="24"/>
              </w:rPr>
            </w:pPr>
            <w:r>
              <w:rPr>
                <w:b w:val="0"/>
                <w:color w:val="5E5E5E"/>
                <w:sz w:val="24"/>
              </w:rPr>
              <w:t>- Produced comprehensive UX documentation, research reports, and user manuals to support implementation.</w:t>
            </w:r>
          </w:p>
          <w:p w:rsidP="00561324">
            <w:pPr>
              <w:spacing w:before="0" w:line="240" w:lineRule="auto"/>
              <w:rPr>
                <w:b w:val="0"/>
                <w:color w:val="5E5E5E"/>
                <w:sz w:val="24"/>
              </w:rPr>
            </w:pPr>
            <w:r>
              <w:rPr>
                <w:b w:val="0"/>
                <w:color w:val="5E5E5E"/>
                <w:sz w:val="24"/>
              </w:rPr>
              <w:t>- Led usability and accessibility testing to ensure the app met the needs of diverse users, including those with cognitive and emotional challenges.</w:t>
            </w:r>
          </w:p>
          <w:p w:rsidP="00561324">
            <w:pPr>
              <w:spacing w:before="0" w:line="240" w:lineRule="auto"/>
            </w:pPr>
            <w:r>
              <w:rPr>
                <w:b w:val="0"/>
                <w:i/>
                <w:color w:val="5E5E5E"/>
                <w:sz w:val="24"/>
              </w:rPr>
              <w:t>Prototyping</w:t>
            </w:r>
            <w:r>
              <w:rPr>
                <w:b w:val="0"/>
                <w:i/>
                <w:color w:val="5E5E5E"/>
                <w:sz w:val="24"/>
              </w:rPr>
              <w:t xml:space="preserve">, </w:t>
            </w:r>
            <w:r>
              <w:rPr>
                <w:b w:val="0"/>
                <w:i/>
                <w:color w:val="5E5E5E"/>
                <w:sz w:val="24"/>
              </w:rPr>
              <w:t>Workshop Facilitation</w:t>
            </w:r>
            <w:r>
              <w:rPr>
                <w:b w:val="0"/>
                <w:i/>
                <w:color w:val="5E5E5E"/>
                <w:sz w:val="24"/>
              </w:rPr>
              <w:t xml:space="preserve">, </w:t>
            </w:r>
            <w:r>
              <w:rPr>
                <w:b w:val="0"/>
                <w:i/>
                <w:color w:val="5E5E5E"/>
                <w:sz w:val="24"/>
              </w:rPr>
              <w:t>Usability Testing</w:t>
            </w:r>
            <w:r>
              <w:rPr>
                <w:b w:val="0"/>
                <w:i/>
                <w:color w:val="5E5E5E"/>
                <w:sz w:val="24"/>
              </w:rPr>
              <w:t xml:space="preserve">, </w:t>
            </w:r>
            <w:r>
              <w:rPr>
                <w:b w:val="0"/>
                <w:i/>
                <w:color w:val="5E5E5E"/>
                <w:sz w:val="24"/>
              </w:rPr>
              <w:t>User experience research</w:t>
            </w:r>
            <w:r>
              <w:rPr>
                <w:b w:val="0"/>
                <w:i/>
                <w:color w:val="5E5E5E"/>
                <w:sz w:val="24"/>
              </w:rPr>
              <w:t xml:space="preserve">, </w:t>
            </w:r>
            <w:r>
              <w:rPr>
                <w:b w:val="0"/>
                <w:i/>
                <w:color w:val="5E5E5E"/>
                <w:sz w:val="24"/>
              </w:rPr>
              <w:t>Behavioral Science</w:t>
            </w:r>
            <w:r>
              <w:rPr>
                <w:b w:val="0"/>
                <w:i/>
                <w:color w:val="5E5E5E"/>
                <w:sz w:val="24"/>
              </w:rPr>
              <w:t xml:space="preserve">, </w:t>
            </w:r>
            <w:r>
              <w:rPr>
                <w:b w:val="0"/>
                <w:i/>
                <w:color w:val="5E5E5E"/>
                <w:sz w:val="24"/>
              </w:rPr>
              <w:t>Data Collection and Analysis</w:t>
            </w:r>
            <w:r>
              <w:rPr>
                <w:b w:val="0"/>
                <w:i/>
                <w:color w:val="5E5E5E"/>
                <w:sz w:val="24"/>
              </w:rPr>
              <w:t xml:space="preserve">, </w:t>
            </w:r>
            <w:r>
              <w:rPr>
                <w:b w:val="0"/>
                <w:i/>
                <w:color w:val="5E5E5E"/>
                <w:sz w:val="24"/>
              </w:rPr>
              <w:t>Accessibility analysis</w:t>
            </w:r>
            <w:r>
              <w:rPr>
                <w:b w:val="0"/>
                <w:i/>
                <w:color w:val="5E5E5E"/>
                <w:sz w:val="24"/>
              </w:rPr>
              <w:t xml:space="preserve">, </w:t>
            </w:r>
            <w:r>
              <w:rPr>
                <w:b w:val="0"/>
                <w:i/>
                <w:color w:val="5E5E5E"/>
                <w:sz w:val="24"/>
              </w:rPr>
              <w:t>Collaboration with Multidisciplinary Teams</w:t>
            </w:r>
            <w:r>
              <w:rPr>
                <w:b w:val="0"/>
                <w:i/>
                <w:color w:val="5E5E5E"/>
                <w:sz w:val="24"/>
              </w:rPr>
              <w:t xml:space="preserve">, </w:t>
            </w:r>
            <w:r>
              <w:rPr>
                <w:b w:val="0"/>
                <w:i/>
                <w:color w:val="5E5E5E"/>
                <w:sz w:val="24"/>
              </w:rPr>
              <w:t>Research Documentation</w:t>
            </w:r>
            <w:r>
              <w:rPr>
                <w:b w:val="0"/>
                <w:i/>
                <w:color w:val="5E5E5E"/>
                <w:sz w:val="24"/>
              </w:rPr>
              <w:t xml:space="preserve">, </w:t>
            </w:r>
            <w:r>
              <w:rPr>
                <w:b w:val="0"/>
                <w:i/>
                <w:color w:val="5E5E5E"/>
                <w:sz w:val="24"/>
              </w:rPr>
              <w:t>Health Tracking Technologies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2014 - May 2014</w:t>
            </w:r>
            <w:r>
              <w:rPr>
                <w:color w:val="5E5E5E"/>
              </w:rPr>
              <w:br/>
            </w:r>
            <w:r>
              <w:rPr>
                <w:color w:val="5E5E5E"/>
              </w:rPr>
              <w:t>Huddinge</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UX/UI designer</w:t>
            </w:r>
            <w:r>
              <w:rPr>
                <w:b w:val="0"/>
                <w:color w:val="5E5E5E"/>
                <w:sz w:val="24"/>
              </w:rPr>
              <w:br/>
            </w:r>
            <w:r>
              <w:rPr>
                <w:b w:val="0"/>
                <w:color w:val="5E5E5E"/>
                <w:sz w:val="24"/>
              </w:rPr>
              <w:t>iVHI - Karolinska Institutet &amp; Chorus AB</w:t>
            </w:r>
            <w:r>
              <w:rPr>
                <w:b w:val="0"/>
                <w:color w:val="5E5E5E"/>
                <w:sz w:val="24"/>
              </w:rPr>
              <w:br/>
            </w:r>
            <w:r>
              <w:rPr>
                <w:b w:val="0"/>
                <w:color w:val="5E5E5E"/>
                <w:sz w:val="24"/>
              </w:rPr>
              <w:t>As a UX Researcher and Product Designer, I led the research and prototyping for the digitization of the Voice Handicap Index (VHI), a standardized clinical tool used to assess and monitor voice disorders. The objective was to transform a paper-based workflow into an efficient, user-friendly, and accessible digital experience for clinicians and patients alike.</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The resulting prototype, iVHI, was successfully integrated into TakeCare, Sweden’s primary electronic health record (EHR) system developed by CompuGroup Medical — now implemented across multiple hospitals nationwide, including Karolinska University Hospital.</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Conducted in-depth field studies at Karolinska University Hospital, observing live patient assessments and treatments to understand real clinical workflows.</w:t>
            </w:r>
          </w:p>
          <w:p w:rsidP="00561324">
            <w:pPr>
              <w:spacing w:before="0" w:line="240" w:lineRule="auto"/>
              <w:rPr>
                <w:b w:val="0"/>
                <w:color w:val="5E5E5E"/>
                <w:sz w:val="24"/>
              </w:rPr>
            </w:pPr>
            <w:r>
              <w:rPr>
                <w:b w:val="0"/>
                <w:color w:val="5E5E5E"/>
                <w:sz w:val="24"/>
              </w:rPr>
              <w:t>- Designed and delivered an early interactive prototype of iVHI, aligning usability, clinical accuracy, and accessibility.</w:t>
            </w:r>
          </w:p>
          <w:p w:rsidP="00561324">
            <w:pPr>
              <w:spacing w:before="0" w:line="240" w:lineRule="auto"/>
              <w:rPr>
                <w:b w:val="0"/>
                <w:color w:val="5E5E5E"/>
                <w:sz w:val="24"/>
              </w:rPr>
            </w:pPr>
            <w:r>
              <w:rPr>
                <w:b w:val="0"/>
                <w:color w:val="5E5E5E"/>
                <w:sz w:val="24"/>
              </w:rPr>
              <w:t>- Collaborated with clinicians, speech-language pathologists, and healthcare IT experts to ensure functional and therapeutic integrity.</w:t>
            </w:r>
          </w:p>
          <w:p w:rsidP="00561324">
            <w:pPr>
              <w:spacing w:before="0" w:line="240" w:lineRule="auto"/>
              <w:rPr>
                <w:b w:val="0"/>
                <w:color w:val="5E5E5E"/>
                <w:sz w:val="24"/>
              </w:rPr>
            </w:pPr>
            <w:r>
              <w:rPr>
                <w:b w:val="0"/>
                <w:color w:val="5E5E5E"/>
                <w:sz w:val="24"/>
              </w:rPr>
              <w:t>- Applied UX research, service design, and accessibility principles to translate a complex medical process into an intuitive digital interface.</w:t>
            </w:r>
          </w:p>
          <w:p w:rsidP="00561324">
            <w:pPr>
              <w:spacing w:before="0" w:line="240" w:lineRule="auto"/>
              <w:rPr>
                <w:b w:val="0"/>
                <w:color w:val="5E5E5E"/>
                <w:sz w:val="24"/>
              </w:rPr>
            </w:pPr>
            <w:r>
              <w:rPr>
                <w:b w:val="0"/>
                <w:color w:val="5E5E5E"/>
                <w:sz w:val="24"/>
              </w:rPr>
              <w:t xml:space="preserve"> - Supported integration into TakeCare EHR, contributing to improved efficiency, documentation quality, and accessibility in voice disorder care across Swedish hospitals.</w:t>
            </w:r>
          </w:p>
          <w:p w:rsidP="00561324">
            <w:pPr>
              <w:spacing w:before="0" w:line="240" w:lineRule="auto"/>
            </w:pPr>
            <w:r>
              <w:rPr>
                <w:b w:val="0"/>
                <w:i/>
                <w:color w:val="5E5E5E"/>
                <w:sz w:val="24"/>
              </w:rPr>
              <w:t>Prototyping</w:t>
            </w:r>
            <w:r>
              <w:rPr>
                <w:b w:val="0"/>
                <w:i/>
                <w:color w:val="5E5E5E"/>
                <w:sz w:val="24"/>
              </w:rPr>
              <w:t xml:space="preserve">, </w:t>
            </w:r>
            <w:r>
              <w:rPr>
                <w:b w:val="0"/>
                <w:i/>
                <w:color w:val="5E5E5E"/>
                <w:sz w:val="24"/>
              </w:rPr>
              <w:t>User interface design</w:t>
            </w:r>
            <w:r>
              <w:rPr>
                <w:b w:val="0"/>
                <w:i/>
                <w:color w:val="5E5E5E"/>
                <w:sz w:val="24"/>
              </w:rPr>
              <w:t xml:space="preserve">, </w:t>
            </w:r>
            <w:r>
              <w:rPr>
                <w:b w:val="0"/>
                <w:i/>
                <w:color w:val="5E5E5E"/>
                <w:sz w:val="24"/>
              </w:rPr>
              <w:t>Web Accessibility</w:t>
            </w:r>
            <w:r>
              <w:rPr>
                <w:b w:val="0"/>
                <w:i/>
                <w:color w:val="5E5E5E"/>
                <w:sz w:val="24"/>
              </w:rPr>
              <w:t xml:space="preserve">, </w:t>
            </w:r>
            <w:r>
              <w:rPr>
                <w:b w:val="0"/>
                <w:i/>
                <w:color w:val="5E5E5E"/>
                <w:sz w:val="24"/>
              </w:rPr>
              <w:t>Service Design</w:t>
            </w:r>
            <w:r>
              <w:rPr>
                <w:b w:val="0"/>
                <w:i/>
                <w:color w:val="5E5E5E"/>
                <w:sz w:val="24"/>
              </w:rPr>
              <w:t xml:space="preserve">, </w:t>
            </w:r>
            <w:r>
              <w:rPr>
                <w:b w:val="0"/>
                <w:i/>
                <w:color w:val="5E5E5E"/>
                <w:sz w:val="24"/>
              </w:rPr>
              <w:t>Digital transformation</w:t>
            </w:r>
            <w:r>
              <w:rPr>
                <w:b w:val="0"/>
                <w:i/>
                <w:color w:val="5E5E5E"/>
                <w:sz w:val="24"/>
              </w:rPr>
              <w:t xml:space="preserve">, </w:t>
            </w:r>
            <w:r>
              <w:rPr>
                <w:b w:val="0"/>
                <w:i/>
                <w:color w:val="5E5E5E"/>
                <w:sz w:val="24"/>
              </w:rPr>
              <w:t>UX Research</w:t>
            </w:r>
            <w:r>
              <w:rPr>
                <w:b w:val="0"/>
                <w:i/>
                <w:color w:val="5E5E5E"/>
                <w:sz w:val="24"/>
              </w:rPr>
              <w:t xml:space="preserve">, </w:t>
            </w:r>
            <w:r>
              <w:rPr>
                <w:b w:val="0"/>
                <w:i/>
                <w:color w:val="5E5E5E"/>
                <w:sz w:val="24"/>
              </w:rPr>
              <w:t>Healthcare IT</w:t>
            </w:r>
            <w:r>
              <w:rPr>
                <w:b w:val="0"/>
                <w:i/>
                <w:color w:val="5E5E5E"/>
                <w:sz w:val="24"/>
              </w:rPr>
              <w:t xml:space="preserve">, </w:t>
            </w:r>
            <w:r>
              <w:rPr>
                <w:b w:val="0"/>
                <w:i/>
                <w:color w:val="5E5E5E"/>
                <w:sz w:val="24"/>
              </w:rPr>
              <w:t>Usability Testing</w:t>
            </w:r>
            <w:r>
              <w:rPr>
                <w:b w:val="0"/>
                <w:i/>
                <w:color w:val="5E5E5E"/>
                <w:sz w:val="24"/>
              </w:rPr>
              <w:t xml:space="preserve">, </w:t>
            </w:r>
            <w:r>
              <w:rPr>
                <w:b w:val="0"/>
                <w:i/>
                <w:color w:val="5E5E5E"/>
                <w:sz w:val="24"/>
              </w:rPr>
              <w:t>Collaborative design</w:t>
            </w:r>
            <w:r>
              <w:rPr>
                <w:b w:val="0"/>
                <w:i/>
                <w:color w:val="5E5E5E"/>
                <w:sz w:val="24"/>
              </w:rPr>
              <w:t xml:space="preserve">, </w:t>
            </w:r>
            <w:r>
              <w:rPr>
                <w:b w:val="0"/>
                <w:i/>
                <w:color w:val="5E5E5E"/>
                <w:sz w:val="24"/>
              </w:rPr>
              <w:t>Clinical Workflow Design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Mar 2008 - Aug 2012</w:t>
            </w:r>
            <w:r>
              <w:rPr>
                <w:color w:val="5E5E5E"/>
              </w:rPr>
              <w:br/>
            </w:r>
            <w:r>
              <w:rPr>
                <w:color w:val="5E5E5E"/>
              </w:rPr>
              <w:t>Thessaloniki</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Speech and Language Pathologist</w:t>
            </w:r>
            <w:r>
              <w:rPr>
                <w:b w:val="0"/>
                <w:color w:val="5E5E5E"/>
                <w:sz w:val="24"/>
              </w:rPr>
              <w:br/>
            </w:r>
            <w:r>
              <w:rPr>
                <w:b w:val="0"/>
                <w:color w:val="5E5E5E"/>
                <w:sz w:val="24"/>
              </w:rPr>
              <w:t>Euromedica AB</w:t>
            </w:r>
            <w:r>
              <w:rPr>
                <w:b w:val="0"/>
                <w:color w:val="5E5E5E"/>
                <w:sz w:val="24"/>
              </w:rPr>
              <w:br/>
            </w:r>
            <w:r>
              <w:rPr>
                <w:b w:val="0"/>
                <w:color w:val="5E5E5E"/>
                <w:sz w:val="24"/>
              </w:rPr>
              <w:t>I worked for about 5 years as a clinical Speech and Language Pathologist, specializing in the rehabilitation of individuals with multiple disabilities, including motor, cognitive, and communicative impairments. My work focused on restoring and enhancing patients’ communication, swallowing, and cognitive-linguistic abilities through evidence-based interventions and close collaboration with interdisciplinary healthcare teams.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In addition to my clinical work, I also designed a digital intervention tool to support therapy delivery and patient engagement — integrating my clinical insights with UX and accessibility principles.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Conducted comprehensive speech, language, and cognitive assessments to develop individualized rehabilitation plans.</w:t>
            </w:r>
          </w:p>
          <w:p w:rsidP="00561324">
            <w:pPr>
              <w:spacing w:before="0" w:line="240" w:lineRule="auto"/>
              <w:rPr>
                <w:b w:val="0"/>
                <w:color w:val="5E5E5E"/>
                <w:sz w:val="24"/>
              </w:rPr>
            </w:pPr>
            <w:r>
              <w:rPr>
                <w:b w:val="0"/>
                <w:color w:val="5E5E5E"/>
                <w:sz w:val="24"/>
              </w:rPr>
              <w:t>- Designed and implemented therapy programs targeting speech, communication, and swallowing disorders for adults and children.</w:t>
            </w:r>
          </w:p>
          <w:p w:rsidP="00561324">
            <w:pPr>
              <w:spacing w:before="0" w:line="240" w:lineRule="auto"/>
              <w:rPr>
                <w:b w:val="0"/>
                <w:color w:val="5E5E5E"/>
                <w:sz w:val="24"/>
              </w:rPr>
            </w:pPr>
            <w:r>
              <w:rPr>
                <w:b w:val="0"/>
                <w:color w:val="5E5E5E"/>
                <w:sz w:val="24"/>
              </w:rPr>
              <w:t>- Collaborated with neurologists, occupational therapists, physiotherapists, and psychologists to ensure holistic rehabilitation outcomes.</w:t>
            </w:r>
          </w:p>
          <w:p w:rsidP="00561324">
            <w:pPr>
              <w:spacing w:before="0" w:line="240" w:lineRule="auto"/>
              <w:rPr>
                <w:b w:val="0"/>
                <w:color w:val="5E5E5E"/>
                <w:sz w:val="24"/>
              </w:rPr>
            </w:pPr>
            <w:r>
              <w:rPr>
                <w:b w:val="0"/>
                <w:color w:val="5E5E5E"/>
                <w:sz w:val="24"/>
              </w:rPr>
              <w:t>- Provided education and support to patients, caregivers, and healthcare staff on communication strategies and assistive technologies.</w:t>
            </w:r>
          </w:p>
          <w:p w:rsidP="00561324">
            <w:pPr>
              <w:spacing w:before="0" w:line="240" w:lineRule="auto"/>
              <w:rPr>
                <w:b w:val="0"/>
                <w:color w:val="5E5E5E"/>
                <w:sz w:val="24"/>
              </w:rPr>
            </w:pPr>
            <w:r>
              <w:rPr>
                <w:b w:val="0"/>
                <w:color w:val="5E5E5E"/>
                <w:sz w:val="24"/>
              </w:rPr>
              <w:t>- Applied principles of augmentative and alternative communication (AAC) to facilitate interaction for individuals with severe disabilities.</w:t>
            </w:r>
          </w:p>
          <w:p w:rsidP="00561324">
            <w:pPr>
              <w:spacing w:before="0" w:line="240" w:lineRule="auto"/>
              <w:rPr>
                <w:b w:val="0"/>
                <w:color w:val="5E5E5E"/>
                <w:sz w:val="24"/>
              </w:rPr>
            </w:pPr>
            <w:r>
              <w:rPr>
                <w:b w:val="0"/>
                <w:color w:val="5E5E5E"/>
                <w:sz w:val="24"/>
              </w:rPr>
              <w:t>- Developed a digital intervention prototype to enhance therapy accessibility and engagement in clinical settings.</w:t>
            </w:r>
          </w:p>
          <w:p w:rsidP="00561324">
            <w:pPr>
              <w:spacing w:before="0" w:line="240" w:lineRule="auto"/>
              <w:rPr>
                <w:b w:val="0"/>
                <w:color w:val="5E5E5E"/>
                <w:sz w:val="24"/>
              </w:rPr>
            </w:pPr>
            <w:r>
              <w:rPr>
                <w:b w:val="0"/>
                <w:color w:val="5E5E5E"/>
                <w:sz w:val="24"/>
              </w:rPr>
              <w:t>- Contributed to improved patient outcomes through data-driven and person-centered approaches to rehabilitation.</w:t>
            </w:r>
          </w:p>
          <w:p w:rsidP="00561324">
            <w:pPr>
              <w:spacing w:before="0" w:line="240" w:lineRule="auto"/>
            </w:pPr>
            <w:r>
              <w:rPr>
                <w:b w:val="0"/>
                <w:i/>
                <w:color w:val="5E5E5E"/>
                <w:sz w:val="24"/>
              </w:rPr>
              <w:t>Interdisciplinary collaboration</w:t>
            </w:r>
            <w:r>
              <w:rPr>
                <w:b w:val="0"/>
                <w:i/>
                <w:color w:val="5E5E5E"/>
                <w:sz w:val="24"/>
              </w:rPr>
              <w:t xml:space="preserve">, </w:t>
            </w:r>
            <w:r>
              <w:rPr>
                <w:b w:val="0"/>
                <w:i/>
                <w:color w:val="5E5E5E"/>
                <w:sz w:val="24"/>
              </w:rPr>
              <w:t>Assistive Technology</w:t>
            </w:r>
            <w:r>
              <w:rPr>
                <w:b w:val="0"/>
                <w:i/>
                <w:color w:val="5E5E5E"/>
                <w:sz w:val="24"/>
              </w:rPr>
              <w:t xml:space="preserve">, </w:t>
            </w:r>
            <w:r>
              <w:rPr>
                <w:b w:val="0"/>
                <w:i/>
                <w:color w:val="5E5E5E"/>
                <w:sz w:val="24"/>
              </w:rPr>
              <w:t>Assessment and evaluation</w:t>
            </w:r>
            <w:r>
              <w:rPr>
                <w:b w:val="0"/>
                <w:i/>
                <w:color w:val="5E5E5E"/>
                <w:sz w:val="24"/>
              </w:rPr>
              <w:t xml:space="preserve">, </w:t>
            </w:r>
            <w:r>
              <w:rPr>
                <w:b w:val="0"/>
                <w:i/>
                <w:color w:val="5E5E5E"/>
                <w:sz w:val="24"/>
              </w:rPr>
              <w:t>Speech Therapy</w:t>
            </w:r>
            <w:r>
              <w:rPr>
                <w:b w:val="0"/>
                <w:i/>
                <w:color w:val="5E5E5E"/>
                <w:sz w:val="24"/>
              </w:rPr>
              <w:t xml:space="preserve">, </w:t>
            </w:r>
            <w:r>
              <w:rPr>
                <w:b w:val="0"/>
                <w:i/>
                <w:color w:val="5E5E5E"/>
                <w:sz w:val="24"/>
              </w:rPr>
              <w:t>Language therapy</w:t>
            </w:r>
            <w:r>
              <w:rPr>
                <w:b w:val="0"/>
                <w:i/>
                <w:color w:val="5E5E5E"/>
                <w:sz w:val="24"/>
              </w:rPr>
              <w:t xml:space="preserve">, </w:t>
            </w:r>
            <w:r>
              <w:rPr>
                <w:b w:val="0"/>
                <w:i/>
                <w:color w:val="5E5E5E"/>
                <w:sz w:val="24"/>
              </w:rPr>
              <w:t>Cognitive-linguistic intervention</w:t>
            </w:r>
            <w:r>
              <w:rPr>
                <w:b w:val="0"/>
                <w:i/>
                <w:color w:val="5E5E5E"/>
                <w:sz w:val="24"/>
              </w:rPr>
              <w:t xml:space="preserve">, </w:t>
            </w:r>
            <w:r>
              <w:rPr>
                <w:b w:val="0"/>
                <w:i/>
                <w:color w:val="5E5E5E"/>
                <w:sz w:val="24"/>
              </w:rPr>
              <w:t>Augmentative and alternative communication</w:t>
            </w:r>
            <w:r>
              <w:rPr>
                <w:b w:val="0"/>
                <w:i/>
                <w:color w:val="5E5E5E"/>
                <w:sz w:val="24"/>
              </w:rPr>
              <w:t xml:space="preserve">, </w:t>
            </w:r>
            <w:r>
              <w:rPr>
                <w:b w:val="0"/>
                <w:i/>
                <w:color w:val="5E5E5E"/>
                <w:sz w:val="24"/>
              </w:rPr>
              <w:t>Digital intervention design</w:t>
            </w:r>
            <w:r>
              <w:rPr>
                <w:b w:val="0"/>
                <w:i/>
                <w:color w:val="5E5E5E"/>
                <w:sz w:val="24"/>
              </w:rPr>
              <w:t xml:space="preserve">, </w:t>
            </w:r>
            <w:r>
              <w:rPr>
                <w:b w:val="0"/>
                <w:i/>
                <w:color w:val="5E5E5E"/>
                <w:sz w:val="24"/>
              </w:rPr>
              <w:t>Swallowing disorders rehabilitation</w:t>
            </w:r>
            <w:r>
              <w:rPr>
                <w:b w:val="0"/>
                <w:i/>
                <w:color w:val="5E5E5E"/>
                <w:sz w:val="24"/>
              </w:rPr>
              <w:t xml:space="preserve">, </w:t>
            </w:r>
            <w:r>
              <w:rPr>
                <w:b w:val="0"/>
                <w:i/>
                <w:color w:val="5E5E5E"/>
                <w:sz w:val="24"/>
              </w:rPr>
              <w:t>Evidence-based methods</w:t>
            </w:r>
            <w: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Employers</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Accessibility Lab AB</w:t>
            </w:r>
          </w:p>
        </w:tc>
        <w:tc>
          <w:tcPr>
            <w:tcW w:w="3000" w:type="dxa"/>
            <w:shd w:val="clear" w:color="auto" w:fill="F7F7F7"/>
          </w:tcPr>
          <w:p w:rsidP="00411668">
            <w:pPr>
              <w:spacing w:line="240" w:lineRule="auto"/>
              <w:jc w:val="right"/>
              <w:rPr>
                <w:color w:val="5E5E5E"/>
              </w:rPr>
            </w:pPr>
            <w:r>
              <w:rPr>
                <w:color w:val="5E5E5E"/>
              </w:rPr>
              <w:t>Mar 2022 - Ongoing</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Begripsam AB</w:t>
            </w:r>
          </w:p>
        </w:tc>
        <w:tc>
          <w:tcPr>
            <w:tcW w:w="3000" w:type="dxa"/>
          </w:tcPr>
          <w:p w:rsidP="00411668">
            <w:pPr>
              <w:spacing w:line="240" w:lineRule="auto"/>
              <w:jc w:val="right"/>
              <w:rPr>
                <w:color w:val="5E5E5E"/>
              </w:rPr>
            </w:pPr>
            <w:r>
              <w:rPr>
                <w:color w:val="5E5E5E"/>
              </w:rPr>
              <w:t>Sept 2018 - Feb 2022</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Nordea Bank</w:t>
            </w:r>
          </w:p>
        </w:tc>
        <w:tc>
          <w:tcPr>
            <w:tcW w:w="3000" w:type="dxa"/>
            <w:shd w:val="clear" w:color="auto" w:fill="F7F7F7"/>
          </w:tcPr>
          <w:p w:rsidP="00411668">
            <w:pPr>
              <w:spacing w:line="240" w:lineRule="auto"/>
              <w:jc w:val="right"/>
              <w:rPr>
                <w:color w:val="5E5E5E"/>
              </w:rPr>
            </w:pPr>
            <w:r>
              <w:rPr>
                <w:color w:val="5E5E5E"/>
              </w:rPr>
              <w:t>Jan 2019 - May 2019</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Imagination International</w:t>
            </w:r>
          </w:p>
        </w:tc>
        <w:tc>
          <w:tcPr>
            <w:tcW w:w="3000" w:type="dxa"/>
          </w:tcPr>
          <w:p w:rsidP="00411668">
            <w:pPr>
              <w:spacing w:line="240" w:lineRule="auto"/>
              <w:jc w:val="right"/>
              <w:rPr>
                <w:color w:val="5E5E5E"/>
              </w:rPr>
            </w:pPr>
            <w:r>
              <w:rPr>
                <w:color w:val="5E5E5E"/>
              </w:rPr>
              <w:t>Feb 2015 - Dec 2017</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Mando Group AB</w:t>
            </w:r>
          </w:p>
        </w:tc>
        <w:tc>
          <w:tcPr>
            <w:tcW w:w="3000" w:type="dxa"/>
            <w:shd w:val="clear" w:color="auto" w:fill="F7F7F7"/>
          </w:tcPr>
          <w:p w:rsidP="00411668">
            <w:pPr>
              <w:spacing w:line="240" w:lineRule="auto"/>
              <w:jc w:val="right"/>
              <w:rPr>
                <w:color w:val="5E5E5E"/>
              </w:rPr>
            </w:pPr>
            <w:r>
              <w:rPr>
                <w:color w:val="5E5E5E"/>
              </w:rPr>
              <w:t>Sept 2015 - Aug 2016</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Euromedica</w:t>
            </w:r>
          </w:p>
        </w:tc>
        <w:tc>
          <w:tcPr>
            <w:tcW w:w="3000" w:type="dxa"/>
          </w:tcPr>
          <w:p w:rsidP="00411668">
            <w:pPr>
              <w:spacing w:line="240" w:lineRule="auto"/>
              <w:jc w:val="right"/>
              <w:rPr>
                <w:color w:val="5E5E5E"/>
              </w:rPr>
            </w:pPr>
            <w:r>
              <w:rPr>
                <w:color w:val="5E5E5E"/>
              </w:rPr>
              <w:t>Sept 2009 - Aug 2012</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Education</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Research in Human-Comuputer Interaction and Accessibility (PhD (not completed))</w:t>
            </w:r>
            <w:r w:rsidRPr="00DA4080">
              <w:rPr>
                <w:b/>
                <w:noProof/>
                <w:color w:val="5E5E5E"/>
              </w:rPr>
              <w:br/>
            </w:r>
            <w:r w:rsidRPr="00DA4080">
              <w:rPr>
                <w:b w:val="0"/>
                <w:noProof/>
                <w:color w:val="5E5E5E"/>
              </w:rPr>
              <w:t>KTH - Royal Institute of Technology</w:t>
            </w:r>
          </w:p>
          <w:p w:rsidRPr="00DA4080" w:rsidP="00411668">
            <w:pPr>
              <w:spacing w:after="0" w:line="240" w:lineRule="auto"/>
              <w:jc w:val="left"/>
              <w:rPr>
                <w:b w:val="0"/>
                <w:noProof/>
                <w:color w:val="5E5E5E"/>
              </w:rPr>
            </w:pPr>
          </w:p>
        </w:tc>
        <w:tc>
          <w:tcPr>
            <w:tcW w:w="2200" w:type="dxa"/>
            <w:shd w:val="clear" w:color="auto" w:fill="F7F7F7"/>
          </w:tcPr>
          <w:p w:rsidRPr="00DA4080" w:rsidP="00411668">
            <w:pPr>
              <w:spacing w:after="0" w:line="240" w:lineRule="auto"/>
              <w:jc w:val="right"/>
              <w:rPr>
                <w:b w:val="0"/>
                <w:noProof/>
                <w:color w:val="5E5E5E"/>
              </w:rPr>
            </w:pPr>
            <w:r w:rsidRPr="00DA4080">
              <w:rPr>
                <w:b w:val="0"/>
                <w:noProof/>
                <w:color w:val="5E5E5E"/>
              </w:rPr>
              <w:t>2020 - 2022</w:t>
            </w:r>
          </w:p>
        </w:tc>
      </w:tr>
      <w:tr>
        <w:tblPrEx>
          <w:tblW w:w="0" w:type="auto"/>
          <w:tblLayout w:type="fixed"/>
          <w:tblCellMar>
            <w:left w:w="108" w:type="dxa"/>
            <w:right w:w="108" w:type="dxa"/>
          </w:tblCellMar>
        </w:tblPrEx>
        <w:tc>
          <w:tcPr>
            <w:tcW w:w="8300" w:type="dxa"/>
          </w:tcPr>
          <w:p w:rsidRPr="00DA4080" w:rsidP="00411668">
            <w:pPr>
              <w:spacing w:after="0" w:line="240" w:lineRule="auto"/>
              <w:jc w:val="left"/>
              <w:rPr>
                <w:b w:val="0"/>
                <w:noProof/>
                <w:color w:val="5E5E5E"/>
              </w:rPr>
            </w:pPr>
            <w:r w:rsidRPr="00DA4080">
              <w:rPr>
                <w:b/>
                <w:noProof/>
                <w:color w:val="5E5E5E"/>
              </w:rPr>
              <w:t>Interactive Media Technology (Master of Science)</w:t>
            </w:r>
            <w:r w:rsidRPr="00DA4080">
              <w:rPr>
                <w:b/>
                <w:noProof/>
                <w:color w:val="5E5E5E"/>
              </w:rPr>
              <w:br/>
            </w:r>
            <w:r w:rsidRPr="00DA4080">
              <w:rPr>
                <w:b w:val="0"/>
                <w:noProof/>
                <w:color w:val="5E5E5E"/>
              </w:rPr>
              <w:t>KTH - Royal Institute of Technology</w:t>
            </w:r>
          </w:p>
          <w:p w:rsidRPr="00DA4080" w:rsidP="00411668">
            <w:pPr>
              <w:spacing w:before="100" w:after="0" w:line="240" w:lineRule="auto"/>
              <w:jc w:val="left"/>
              <w:rPr>
                <w:b w:val="0"/>
                <w:noProof/>
                <w:color w:val="5E5E5E"/>
              </w:rPr>
            </w:pPr>
            <w:r w:rsidRPr="00DA4080">
              <w:rPr>
                <w:b w:val="0"/>
                <w:noProof/>
                <w:color w:val="5E5E5E"/>
              </w:rPr>
              <w:t>Specialisation in Interaction Design, From 2018 in parallel with my work at Begripsam.</w:t>
            </w:r>
          </w:p>
          <w:p w:rsidRPr="00DA4080" w:rsidP="00411668">
            <w:pPr>
              <w:spacing w:before="0" w:after="0" w:line="240" w:lineRule="auto"/>
              <w:jc w:val="left"/>
              <w:rPr>
                <w:b w:val="0"/>
                <w:noProof/>
                <w:color w:val="5E5E5E"/>
              </w:rPr>
            </w:pPr>
          </w:p>
        </w:tc>
        <w:tc>
          <w:tcPr>
            <w:tcW w:w="2200" w:type="dxa"/>
          </w:tcPr>
          <w:p w:rsidRPr="00DA4080" w:rsidP="00411668">
            <w:pPr>
              <w:spacing w:before="0" w:after="0" w:line="240" w:lineRule="auto"/>
              <w:jc w:val="right"/>
              <w:rPr>
                <w:b w:val="0"/>
                <w:noProof/>
                <w:color w:val="5E5E5E"/>
              </w:rPr>
            </w:pPr>
            <w:r w:rsidRPr="00DA4080">
              <w:rPr>
                <w:b w:val="0"/>
                <w:noProof/>
                <w:color w:val="5E5E5E"/>
              </w:rPr>
              <w:t>2016 - 2019</w:t>
            </w:r>
          </w:p>
        </w:tc>
      </w:tr>
      <w:tr>
        <w:tblPrEx>
          <w:tblW w:w="0" w:type="auto"/>
          <w:tblLayout w:type="fixed"/>
          <w:tblCellMar>
            <w:left w:w="108" w:type="dxa"/>
            <w:right w:w="108" w:type="dxa"/>
          </w:tblCellMar>
        </w:tblPrEx>
        <w:tc>
          <w:tcPr>
            <w:tcW w:w="8300" w:type="dxa"/>
            <w:shd w:val="clear" w:color="auto" w:fill="F7F7F7"/>
          </w:tcPr>
          <w:p w:rsidRPr="00DA4080" w:rsidP="00411668">
            <w:pPr>
              <w:spacing w:before="0" w:after="0" w:line="240" w:lineRule="auto"/>
              <w:jc w:val="left"/>
              <w:rPr>
                <w:b w:val="0"/>
                <w:noProof/>
                <w:color w:val="5E5E5E"/>
              </w:rPr>
            </w:pPr>
            <w:r w:rsidRPr="00DA4080">
              <w:rPr>
                <w:b/>
                <w:noProof/>
                <w:color w:val="5E5E5E"/>
              </w:rPr>
              <w:t>Health Informatics (Master of Science)</w:t>
            </w:r>
            <w:r w:rsidRPr="00DA4080">
              <w:rPr>
                <w:b/>
                <w:noProof/>
                <w:color w:val="5E5E5E"/>
              </w:rPr>
              <w:br/>
            </w:r>
            <w:r w:rsidRPr="00DA4080">
              <w:rPr>
                <w:b w:val="0"/>
                <w:noProof/>
                <w:color w:val="5E5E5E"/>
              </w:rPr>
              <w:t>Karolinska Institutet</w:t>
            </w:r>
          </w:p>
          <w:p w:rsidRPr="00DA4080" w:rsidP="00411668">
            <w:pPr>
              <w:spacing w:before="100" w:after="0" w:line="240" w:lineRule="auto"/>
              <w:jc w:val="left"/>
              <w:rPr>
                <w:b w:val="0"/>
                <w:noProof/>
                <w:color w:val="5E5E5E"/>
              </w:rPr>
            </w:pPr>
            <w:r w:rsidRPr="00DA4080">
              <w:rPr>
                <w:b w:val="0"/>
                <w:noProof/>
                <w:color w:val="5E5E5E"/>
              </w:rPr>
              <w:t>IT and its application to the fields of medicine and healthcare.</w:t>
            </w:r>
          </w:p>
          <w:p w:rsidRPr="00DA4080" w:rsidP="00411668">
            <w:pPr>
              <w:spacing w:before="0" w:after="0" w:line="240" w:lineRule="auto"/>
              <w:jc w:val="left"/>
              <w:rPr>
                <w:b w:val="0"/>
                <w:noProof/>
                <w:color w:val="5E5E5E"/>
              </w:rPr>
            </w:pPr>
          </w:p>
        </w:tc>
        <w:tc>
          <w:tcPr>
            <w:tcW w:w="2200" w:type="dxa"/>
            <w:shd w:val="clear" w:color="auto" w:fill="F7F7F7"/>
          </w:tcPr>
          <w:p w:rsidRPr="00DA4080" w:rsidP="00411668">
            <w:pPr>
              <w:spacing w:before="0" w:after="0" w:line="240" w:lineRule="auto"/>
              <w:jc w:val="right"/>
              <w:rPr>
                <w:b w:val="0"/>
                <w:noProof/>
                <w:color w:val="5E5E5E"/>
              </w:rPr>
            </w:pPr>
            <w:r w:rsidRPr="00DA4080">
              <w:rPr>
                <w:b w:val="0"/>
                <w:noProof/>
                <w:color w:val="5E5E5E"/>
              </w:rPr>
              <w:t>2012 - 2014</w:t>
            </w:r>
          </w:p>
        </w:tc>
      </w:tr>
      <w:tr>
        <w:tblPrEx>
          <w:tblW w:w="0" w:type="auto"/>
          <w:tblLayout w:type="fixed"/>
          <w:tblCellMar>
            <w:left w:w="108" w:type="dxa"/>
            <w:right w:w="108" w:type="dxa"/>
          </w:tblCellMar>
        </w:tblPrEx>
        <w:tc>
          <w:tcPr>
            <w:tcW w:w="8300" w:type="dxa"/>
          </w:tcPr>
          <w:p w:rsidRPr="00DA4080" w:rsidP="00411668">
            <w:pPr>
              <w:spacing w:before="0" w:after="0" w:line="240" w:lineRule="auto"/>
              <w:jc w:val="left"/>
              <w:rPr>
                <w:b w:val="0"/>
                <w:noProof/>
                <w:color w:val="5E5E5E"/>
              </w:rPr>
            </w:pPr>
            <w:r w:rsidRPr="00DA4080">
              <w:rPr>
                <w:b/>
                <w:noProof/>
                <w:color w:val="5E5E5E"/>
              </w:rPr>
              <w:t>Speech and Language Pathology (Bachelor of Science)</w:t>
            </w:r>
            <w:r w:rsidRPr="00DA4080">
              <w:rPr>
                <w:b/>
                <w:noProof/>
                <w:color w:val="5E5E5E"/>
              </w:rPr>
              <w:br/>
            </w:r>
            <w:r w:rsidRPr="00DA4080">
              <w:rPr>
                <w:b w:val="0"/>
                <w:noProof/>
                <w:color w:val="5E5E5E"/>
              </w:rPr>
              <w:t>University of Ioannina</w:t>
            </w:r>
          </w:p>
          <w:p w:rsidRPr="00DA4080" w:rsidP="00411668">
            <w:pPr>
              <w:spacing w:before="100" w:after="0" w:line="240" w:lineRule="auto"/>
              <w:jc w:val="left"/>
              <w:rPr>
                <w:b w:val="0"/>
                <w:noProof/>
                <w:color w:val="5E5E5E"/>
              </w:rPr>
            </w:pPr>
            <w:r w:rsidRPr="00DA4080">
              <w:rPr>
                <w:b w:val="0"/>
                <w:noProof/>
                <w:color w:val="5E5E5E"/>
              </w:rPr>
              <w:t xml:space="preserve">Academic and clinical training with focus on speech and language pathology, hearing, voice </w:t>
            </w:r>
          </w:p>
          <w:p w:rsidRPr="00DA4080" w:rsidP="00411668">
            <w:pPr>
              <w:spacing w:before="100" w:after="0" w:line="240" w:lineRule="auto"/>
              <w:jc w:val="left"/>
              <w:rPr>
                <w:b w:val="0"/>
                <w:noProof/>
                <w:color w:val="5E5E5E"/>
              </w:rPr>
            </w:pPr>
            <w:r w:rsidRPr="00DA4080">
              <w:rPr>
                <w:b w:val="0"/>
                <w:noProof/>
                <w:color w:val="5E5E5E"/>
              </w:rPr>
              <w:t>and swallowing disorders.</w:t>
            </w:r>
          </w:p>
          <w:p w:rsidRPr="00DA4080" w:rsidP="00411668">
            <w:pPr>
              <w:spacing w:before="0" w:after="0" w:line="240" w:lineRule="auto"/>
              <w:jc w:val="left"/>
              <w:rPr>
                <w:b w:val="0"/>
                <w:noProof/>
                <w:color w:val="5E5E5E"/>
              </w:rPr>
            </w:pPr>
          </w:p>
        </w:tc>
        <w:tc>
          <w:tcPr>
            <w:tcW w:w="2200" w:type="dxa"/>
          </w:tcPr>
          <w:p w:rsidRPr="00DA4080" w:rsidP="00411668">
            <w:pPr>
              <w:spacing w:before="0" w:after="0" w:line="240" w:lineRule="auto"/>
              <w:jc w:val="right"/>
              <w:rPr>
                <w:b w:val="0"/>
                <w:noProof/>
                <w:color w:val="5E5E5E"/>
              </w:rPr>
            </w:pPr>
            <w:r w:rsidRPr="00DA4080">
              <w:rPr>
                <w:b w:val="0"/>
                <w:noProof/>
                <w:color w:val="5E5E5E"/>
              </w:rPr>
              <w:t>2004 - 2008</w:t>
            </w:r>
          </w:p>
        </w:tc>
      </w:tr>
    </w:tbl>
    <w:p w:rsidR="00411668" w:rsidP="00411668">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Courses and certifications</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after="0" w:line="240" w:lineRule="auto"/>
              <w:jc w:val="left"/>
              <w:rPr>
                <w:b w:val="0"/>
                <w:noProof/>
                <w:color w:val="5E5E5E"/>
              </w:rPr>
            </w:pPr>
            <w:r>
              <w:rPr>
                <w:b/>
                <w:noProof/>
                <w:color w:val="5E5E5E"/>
              </w:rPr>
              <w:t>CPACC - IAAP Certified Professional in Accessibility Core Competencies</w:t>
            </w:r>
            <w:r>
              <w:rPr>
                <w:b/>
                <w:noProof/>
                <w:color w:val="5E5E5E"/>
              </w:rPr>
              <w:br/>
            </w:r>
            <w:r>
              <w:rPr>
                <w:b w:val="0"/>
                <w:noProof/>
                <w:color w:val="5E5E5E"/>
              </w:rPr>
              <w:t>International Association of Accessibility Professionals (IAAP)</w:t>
            </w:r>
          </w:p>
          <w:p w:rsidR="009868EF" w:rsidP="009F578E">
            <w:pPr>
              <w:spacing w:after="0" w:line="240" w:lineRule="auto"/>
              <w:jc w:val="left"/>
              <w:rPr>
                <w:b w:val="0"/>
                <w:noProof/>
                <w:color w:val="5E5E5E"/>
              </w:rPr>
            </w:pPr>
          </w:p>
        </w:tc>
        <w:tc>
          <w:tcPr>
            <w:tcW w:w="2200" w:type="dxa"/>
            <w:shd w:val="clear" w:color="auto" w:fill="F7F7F7"/>
          </w:tcPr>
          <w:p w:rsidR="009868EF" w:rsidP="009F578E">
            <w:pPr>
              <w:spacing w:after="0" w:line="240" w:lineRule="auto"/>
              <w:jc w:val="right"/>
              <w:rPr>
                <w:b w:val="0"/>
                <w:noProof/>
                <w:color w:val="5E5E5E"/>
              </w:rPr>
            </w:pPr>
            <w:r>
              <w:rPr>
                <w:b w:val="0"/>
                <w:noProof/>
                <w:color w:val="5E5E5E"/>
              </w:rPr>
              <w:t>2024</w:t>
            </w:r>
          </w:p>
          <w:p w:rsidR="009868EF" w:rsidP="009F578E">
            <w:pPr>
              <w:spacing w:after="0" w:line="240" w:lineRule="auto"/>
              <w:jc w:val="right"/>
              <w:rPr>
                <w:b w:val="0"/>
                <w:noProof/>
                <w:color w:val="5E5E5E"/>
              </w:rPr>
            </w:pPr>
          </w:p>
        </w:tc>
      </w:tr>
      <w:tr>
        <w:tblPrEx>
          <w:tblW w:w="0" w:type="auto"/>
          <w:tblLayout w:type="fixed"/>
          <w:tblCellMar>
            <w:left w:w="108" w:type="dxa"/>
            <w:right w:w="108" w:type="dxa"/>
          </w:tblCellMar>
        </w:tblPrEx>
        <w:tc>
          <w:tcPr>
            <w:tcW w:w="8300" w:type="dxa"/>
          </w:tcPr>
          <w:p w:rsidR="009868EF" w:rsidP="009F578E">
            <w:pPr>
              <w:spacing w:after="0" w:line="240" w:lineRule="auto"/>
              <w:jc w:val="left"/>
              <w:rPr>
                <w:b w:val="0"/>
                <w:noProof/>
                <w:color w:val="5E5E5E"/>
              </w:rPr>
            </w:pPr>
            <w:r>
              <w:rPr>
                <w:b/>
                <w:noProof/>
                <w:color w:val="5E5E5E"/>
              </w:rPr>
              <w:t>Voice Interaction and Voice Assistants Design Sprint</w:t>
            </w:r>
            <w:r>
              <w:rPr>
                <w:b/>
                <w:noProof/>
                <w:color w:val="5E5E5E"/>
              </w:rPr>
              <w:br/>
            </w:r>
            <w:r>
              <w:rPr>
                <w:b w:val="0"/>
                <w:noProof/>
                <w:color w:val="5E5E5E"/>
              </w:rPr>
              <w:t>Technische Universität Dresden</w:t>
            </w:r>
          </w:p>
          <w:p w:rsidR="009868EF" w:rsidP="009F578E">
            <w:pPr>
              <w:spacing w:before="100" w:after="0" w:line="240" w:lineRule="auto"/>
              <w:jc w:val="left"/>
              <w:rPr>
                <w:b w:val="0"/>
                <w:noProof/>
                <w:color w:val="5E5E5E"/>
              </w:rPr>
            </w:pPr>
            <w:r>
              <w:rPr>
                <w:b w:val="0"/>
                <w:noProof/>
                <w:color w:val="5E5E5E"/>
              </w:rPr>
              <w:t>Training and education in the field of voice interactions, Exploration of user-centered challenges within an interdisciplinary group.</w:t>
            </w:r>
          </w:p>
          <w:p w:rsidR="009868EF" w:rsidP="009F578E">
            <w:pPr>
              <w:spacing w:before="0" w:after="0" w:line="240" w:lineRule="auto"/>
              <w:jc w:val="left"/>
              <w:rPr>
                <w:b w:val="0"/>
                <w:noProof/>
                <w:color w:val="5E5E5E"/>
              </w:rPr>
            </w:pPr>
          </w:p>
        </w:tc>
        <w:tc>
          <w:tcPr>
            <w:tcW w:w="2200" w:type="dxa"/>
          </w:tcPr>
          <w:p w:rsidR="009868EF" w:rsidP="009F578E">
            <w:pPr>
              <w:spacing w:before="0" w:after="0" w:line="240" w:lineRule="auto"/>
              <w:jc w:val="right"/>
              <w:rPr>
                <w:b w:val="0"/>
                <w:noProof/>
                <w:color w:val="5E5E5E"/>
              </w:rPr>
            </w:pPr>
            <w:r>
              <w:rPr>
                <w:b w:val="0"/>
                <w:noProof/>
                <w:color w:val="5E5E5E"/>
              </w:rPr>
              <w:t>2019</w:t>
            </w:r>
          </w:p>
          <w:p w:rsidR="009868EF" w:rsidP="009F578E">
            <w:pPr>
              <w:spacing w:before="0" w:after="0" w:line="240" w:lineRule="auto"/>
              <w:jc w:val="right"/>
              <w:rPr>
                <w:b w:val="0"/>
                <w:noProof/>
                <w:color w:val="5E5E5E"/>
              </w:rPr>
            </w:pPr>
          </w:p>
        </w:tc>
      </w:tr>
    </w:tbl>
    <w:p w:rsidR="00C52C5D" w:rsidP="009F578E">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Languages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Greek</w:t>
            </w:r>
          </w:p>
        </w:tc>
        <w:tc>
          <w:tcPr>
            <w:tcW w:w="7500" w:type="dxa"/>
            <w:shd w:val="clear" w:color="auto" w:fill="F7F7F7"/>
          </w:tcPr>
          <w:p w:rsidP="00561324">
            <w:pPr>
              <w:spacing w:line="240" w:lineRule="auto"/>
              <w:jc w:val="right"/>
            </w:pPr>
            <w:r w:rsidR="00DE7964">
              <w:rPr>
                <w:noProof/>
                <w:color w:val="5E5E5E"/>
              </w:rPr>
              <w:t>Native or bilingual proficiency</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Swedish</w:t>
            </w:r>
          </w:p>
        </w:tc>
        <w:tc>
          <w:tcPr>
            <w:tcW w:w="7500" w:type="dxa"/>
          </w:tcPr>
          <w:p w:rsidP="00561324">
            <w:pPr>
              <w:spacing w:line="240" w:lineRule="auto"/>
              <w:jc w:val="right"/>
            </w:pPr>
            <w:r>
              <w:rPr>
                <w:color w:val="5E5E5E"/>
              </w:rPr>
              <w:t>Full professional proficiency</w:t>
            </w:r>
          </w:p>
        </w:tc>
      </w:tr>
      <w:tr>
        <w:tblPrEx>
          <w:tblW w:w="0" w:type="auto"/>
          <w:tblLayout w:type="fixed"/>
          <w:tblCellMar>
            <w:left w:w="108" w:type="dxa"/>
            <w:right w:w="108" w:type="dxa"/>
          </w:tblCellMar>
        </w:tblPrEx>
        <w:tc>
          <w:tcPr>
            <w:tcW w:w="3000" w:type="dxa"/>
            <w:shd w:val="clear" w:color="auto" w:fill="F7F7F7"/>
          </w:tcPr>
          <w:p w:rsidP="00561324">
            <w:pPr>
              <w:spacing w:line="240" w:lineRule="auto"/>
              <w:jc w:val="left"/>
              <w:rPr>
                <w:color w:val="5E5E5E"/>
              </w:rPr>
            </w:pPr>
            <w:r>
              <w:rPr>
                <w:color w:val="5E5E5E"/>
              </w:rPr>
              <w:t>English</w:t>
            </w:r>
          </w:p>
        </w:tc>
        <w:tc>
          <w:tcPr>
            <w:tcW w:w="7500" w:type="dxa"/>
            <w:shd w:val="clear" w:color="auto" w:fill="F7F7F7"/>
          </w:tcPr>
          <w:p w:rsidP="00561324">
            <w:pPr>
              <w:spacing w:line="240" w:lineRule="auto"/>
              <w:jc w:val="right"/>
            </w:pPr>
            <w:r>
              <w:rPr>
                <w:color w:val="5E5E5E"/>
              </w:rPr>
              <w:t>Full professional proficiency</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UX/UI Designer - Senterprise</dc:title>
  <dc:creator>Joel Holmberg</dc:creator>
  <cp:lastModifiedBy>Marisa Törnros</cp:lastModifiedBy>
  <cp:revision>152</cp:revision>
  <dcterms:created xsi:type="dcterms:W3CDTF">2026-06-23T12:43:39Z</dcterms:created>
  <dcterms:modified xsi:type="dcterms:W3CDTF">2026-06-23T12:53:29Z</dcterms:modified>
</cp:coreProperties>
</file>