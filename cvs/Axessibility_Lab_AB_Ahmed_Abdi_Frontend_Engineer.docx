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rPr>
            </w:pPr>
            <w:r>
              <w:rPr>
                <w:rStyle w:val="Strong"/>
                <w:b w:val="0"/>
              </w:rPr>
              <w:fldChar w:fldCharType="begin"/>
            </w:r>
            <w:r>
              <w:rPr>
                <w:rStyle w:val="Strong"/>
                <w:b w:val="0"/>
              </w:rPr>
              <w:instrText xml:space="preserve"> MERGEFIELD  ContactInfo \m  \* MERGEFORMAT </w:instrText>
            </w:r>
            <w:r>
              <w:rPr>
                <w:rStyle w:val="Strong"/>
                <w:b w:val="0"/>
              </w:rPr>
              <w:fldChar w:fldCharType="separate"/>
            </w:r>
            <w:r>
              <w:rPr>
                <w:rStyle w:val="Strong"/>
                <w:b w:val="0"/>
                <w:noProof/>
              </w:rPr>
              <w:t>«ContactInfo»</w:t>
            </w:r>
            <w:r>
              <w:rPr>
                <w:rStyle w:val="Strong"/>
                <w:b w:val="0"/>
              </w:rPr>
              <w:fldChar w:fldCharType="end"/>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Ahmed Abdi</w:t>
            </w:r>
            <w:bookmarkEnd w:id="0"/>
            <w:r>
              <w:rPr>
                <w:rStyle w:val="Rubrik1Char"/>
              </w:rPr>
              <w:br/>
            </w:r>
            <w:r w:rsidRPr="00FB2CF1">
              <w:rPr>
                <w:rStyle w:val="Strong"/>
                <w:b w:val="0"/>
                <w:noProof/>
                <w:color w:val="5E5E5E"/>
                <w:sz w:val="28"/>
              </w:rPr>
              <w:t>Frontend Engineer and Scrum Master</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Ahmed is an accomplished Frontend developer with 5+ years of experience designing and building innovative, scalable web applications. He is highly skilled in software development, utilizing technologies such as TypeScript, React, and cloud platforms like AWS. Ahmed has a proven history of enhancing application performance and implementing durable, web-accessible solutions. He excels in collaborating within agile teams, driving technical innovation, and delivering superior software products that address intricate business needs.</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Selected projects</w:t>
            </w:r>
          </w:p>
          <w:p w:rsidR="002B03A6" w:rsidP="002B03A6">
            <w:pPr>
              <w:rPr>
                <w:rStyle w:val="Strong"/>
                <w:b/>
                <w:color w:val="5E5E5E"/>
                <w:sz w:val="28"/>
              </w:rPr>
            </w:pPr>
            <w:r w:rsidR="003470F6">
              <w:rPr>
                <w:b/>
                <w:noProof/>
                <w:color w:val="5E5E5E"/>
                <w:sz w:val="28"/>
              </w:rPr>
              <w:t>Technical Lead (Software Engineer)</w:t>
            </w:r>
          </w:p>
          <w:p w:rsidR="003470F6" w:rsidP="002B03A6">
            <w:pPr>
              <w:rPr>
                <w:b w:val="0"/>
                <w:noProof/>
                <w:color w:val="5E5E5E"/>
                <w:sz w:val="24"/>
              </w:rPr>
            </w:pPr>
            <w:r>
              <w:rPr>
                <w:b w:val="0"/>
                <w:noProof/>
                <w:color w:val="5E5E5E"/>
                <w:sz w:val="24"/>
              </w:rPr>
              <w:t>Volvo Group Connected Solutions | 2022 - 2024</w:t>
            </w:r>
          </w:p>
          <w:p w:rsidR="003470F6" w:rsidP="002B03A6">
            <w:pPr>
              <w:rPr>
                <w:b w:val="0"/>
                <w:noProof/>
                <w:color w:val="5E5E5E"/>
                <w:sz w:val="24"/>
              </w:rPr>
            </w:pPr>
            <w:r>
              <w:rPr>
                <w:b w:val="0"/>
                <w:noProof/>
                <w:color w:val="5E5E5E"/>
                <w:sz w:val="24"/>
              </w:rPr>
              <w:br/>
            </w:r>
            <w:r>
              <w:rPr>
                <w:b w:val="0"/>
                <w:noProof/>
                <w:color w:val="5E5E5E"/>
                <w:sz w:val="24"/>
              </w:rPr>
              <w:t>As Technical Lead and Software Engineer for the Tracking Report team at VGCS, I led development and designed the software architecture within a DevOps team. I built a fast, lightweight tracking report application using React.js and Redux, successfully deployed to Volvo Trucks and Buses customers worldwide.</w:t>
            </w:r>
          </w:p>
          <w:p w:rsidR="003470F6" w:rsidP="002B03A6">
            <w:pPr>
              <w:rPr>
                <w:b w:val="0"/>
                <w:noProof/>
                <w:color w:val="5E5E5E"/>
                <w:sz w:val="24"/>
              </w:rPr>
            </w:pPr>
          </w:p>
          <w:p w:rsidR="003470F6" w:rsidP="002B03A6">
            <w:pPr>
              <w:rPr>
                <w:b/>
                <w:noProof/>
                <w:color w:val="5E5E5E"/>
                <w:sz w:val="28"/>
              </w:rPr>
            </w:pPr>
            <w:r>
              <w:rPr>
                <w:b/>
                <w:noProof/>
                <w:color w:val="5E5E5E"/>
                <w:sz w:val="28"/>
              </w:rPr>
              <w:t>Senior Software Engineer</w:t>
            </w:r>
          </w:p>
          <w:p w:rsidR="003470F6" w:rsidP="002B03A6">
            <w:pPr>
              <w:rPr>
                <w:b w:val="0"/>
                <w:noProof/>
                <w:color w:val="5E5E5E"/>
                <w:sz w:val="24"/>
              </w:rPr>
            </w:pPr>
            <w:r>
              <w:rPr>
                <w:b w:val="0"/>
                <w:noProof/>
                <w:color w:val="5E5E5E"/>
                <w:sz w:val="24"/>
              </w:rPr>
              <w:t>Zalando | 2025 - 2026</w:t>
            </w:r>
          </w:p>
          <w:p w:rsidR="003470F6" w:rsidP="002B03A6">
            <w:pPr>
              <w:rPr>
                <w:b w:val="0"/>
                <w:noProof/>
                <w:color w:val="5E5E5E"/>
                <w:sz w:val="24"/>
              </w:rPr>
            </w:pPr>
            <w:r>
              <w:rPr>
                <w:b w:val="0"/>
                <w:noProof/>
                <w:color w:val="5E5E5E"/>
                <w:sz w:val="24"/>
              </w:rPr>
              <w:br/>
            </w:r>
            <w:r>
              <w:rPr>
                <w:b w:val="0"/>
                <w:noProof/>
                <w:color w:val="5E5E5E"/>
                <w:sz w:val="24"/>
              </w:rPr>
              <w:t>Served as a Senior React Developer in Zalando's Web Accessibility Team, focusing on enhancing the accessibility of the company's website and app by aligning their design systems and pages with WCAG 2.2 AA standards. Improved code quality, established accessibility guardrails, and developed accessible components.</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Roles</w:t>
            </w:r>
          </w:p>
          <w:p>
            <w:pPr>
              <w:numPr>
                <w:numId w:val="1"/>
              </w:numPr>
              <w:ind w:left="400"/>
            </w:pPr>
            <w:r>
              <w:t>Frontend Developer</w:t>
            </w:r>
          </w:p>
          <w:p>
            <w:pPr>
              <w:numPr>
                <w:numId w:val="1"/>
              </w:numPr>
              <w:ind w:left="400"/>
            </w:pPr>
            <w:r>
              <w:t>Scrum Master</w:t>
            </w:r>
          </w:p>
          <w:p>
            <w:pPr>
              <w:numPr>
                <w:numId w:val="1"/>
              </w:numPr>
              <w:ind w:left="400"/>
            </w:pPr>
            <w:r>
              <w:t>Accessibility specialist</w:t>
            </w:r>
          </w:p>
          <w:p>
            <w:pPr>
              <w:pStyle w:val="Subtitle"/>
              <w:numPr>
                <w:ilvl w:val="0"/>
                <w:numId w:val="0"/>
              </w:numPr>
              <w:ind w:left="0"/>
              <w:rPr>
                <w:b/>
                <w:color w:val="5E5E5E"/>
              </w:rPr>
            </w:pPr>
            <w:r>
              <w:br/>
            </w:r>
            <w:r>
              <w:rPr>
                <w:b/>
                <w:color w:val="5E5E5E"/>
              </w:rPr>
              <w:t>Techniques</w:t>
            </w:r>
          </w:p>
          <w:p>
            <w:pPr>
              <w:numPr>
                <w:numId w:val="2"/>
              </w:numPr>
              <w:ind w:left="400"/>
            </w:pPr>
            <w:r>
              <w:t>React</w:t>
            </w:r>
          </w:p>
          <w:p>
            <w:pPr>
              <w:numPr>
                <w:numId w:val="2"/>
              </w:numPr>
              <w:ind w:left="400"/>
            </w:pPr>
            <w:r>
              <w:t>JavaScript/TypeScript</w:t>
            </w:r>
          </w:p>
          <w:p>
            <w:pPr>
              <w:numPr>
                <w:numId w:val="2"/>
              </w:numPr>
              <w:ind w:left="400"/>
            </w:pPr>
            <w:r>
              <w:t>Web Accessibility</w:t>
            </w:r>
          </w:p>
          <w:p>
            <w:pPr>
              <w:numPr>
                <w:numId w:val="2"/>
              </w:numPr>
              <w:ind w:left="400"/>
            </w:pPr>
            <w:r>
              <w:t>React Native</w:t>
            </w:r>
          </w:p>
          <w:p>
            <w:pPr>
              <w:numPr>
                <w:numId w:val="2"/>
              </w:numPr>
              <w:ind w:left="400"/>
            </w:pPr>
            <w:r>
              <w:t>AWS Cloud</w:t>
            </w:r>
          </w:p>
          <w:p>
            <w:pPr>
              <w:numPr>
                <w:numId w:val="2"/>
              </w:numPr>
              <w:ind w:left="400"/>
            </w:pPr>
            <w:r>
              <w:t>Storybook</w:t>
            </w:r>
          </w:p>
          <w:p>
            <w:pPr>
              <w:numPr>
                <w:numId w:val="2"/>
              </w:numPr>
              <w:ind w:left="400"/>
            </w:pPr>
            <w:r>
              <w:t>Figma</w:t>
            </w:r>
          </w:p>
          <w:p>
            <w:pPr>
              <w:pStyle w:val="Subtitle"/>
              <w:numPr>
                <w:ilvl w:val="0"/>
                <w:numId w:val="0"/>
              </w:numPr>
              <w:ind w:left="0"/>
              <w:rPr>
                <w:b/>
                <w:color w:val="5E5E5E"/>
              </w:rPr>
            </w:pPr>
            <w:r>
              <w:br/>
            </w:r>
            <w:r>
              <w:rPr>
                <w:b/>
                <w:color w:val="5E5E5E"/>
              </w:rPr>
              <w:t>Methods &amp; Processes</w:t>
            </w:r>
          </w:p>
          <w:p>
            <w:pPr>
              <w:numPr>
                <w:numId w:val="3"/>
              </w:numPr>
              <w:ind w:left="400"/>
            </w:pPr>
            <w:r>
              <w:t>REST</w:t>
            </w:r>
          </w:p>
          <w:p>
            <w:pPr>
              <w:numPr>
                <w:numId w:val="3"/>
              </w:numPr>
              <w:ind w:left="400"/>
            </w:pPr>
            <w:r>
              <w:t>Jest</w:t>
            </w:r>
          </w:p>
          <w:p>
            <w:pPr>
              <w:numPr>
                <w:numId w:val="3"/>
              </w:numPr>
              <w:ind w:left="400"/>
            </w:pPr>
            <w:r>
              <w:t>CI/CD</w:t>
            </w:r>
          </w:p>
          <w:p>
            <w:pPr>
              <w:numPr>
                <w:numId w:val="3"/>
              </w:numPr>
              <w:ind w:left="400"/>
            </w:pPr>
            <w:r>
              <w:t>Git</w:t>
            </w:r>
          </w:p>
          <w:p>
            <w:pPr>
              <w:numPr>
                <w:numId w:val="3"/>
              </w:numPr>
              <w:ind w:left="400"/>
            </w:pPr>
            <w:r>
              <w:t>Cypress Automated Testing</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Projects and assignments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Jun 2025 - Jan 2026</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Senior Software Engineer</w:t>
            </w:r>
            <w:r>
              <w:rPr>
                <w:b w:val="0"/>
                <w:noProof/>
                <w:color w:val="5E5E5E"/>
                <w:sz w:val="24"/>
              </w:rPr>
              <w:br/>
            </w:r>
            <w:r>
              <w:rPr>
                <w:b w:val="0"/>
                <w:noProof/>
                <w:color w:val="5E5E5E"/>
                <w:sz w:val="24"/>
              </w:rPr>
              <w:t>Zalando</w:t>
            </w:r>
            <w:r>
              <w:rPr>
                <w:b w:val="0"/>
                <w:noProof/>
                <w:color w:val="5E5E5E"/>
                <w:sz w:val="24"/>
              </w:rPr>
              <w:br/>
            </w:r>
            <w:r>
              <w:rPr>
                <w:b w:val="0"/>
                <w:noProof/>
                <w:color w:val="5E5E5E"/>
                <w:sz w:val="24"/>
              </w:rPr>
              <w:t>Senior React Developer on Zalando's Web Accessibility Team, improving website and app accessibility by aligning design systems and pages with WCAG 2.2 AA. Raised code quality, established accessibility guardrails, and built reusable accessible components. Implemented automated accessibility tests in CI/CD pipelines to detect regressions early in the development lifecycle. Guided cross-functional teams on accessible React and TypeScript best practices.</w:t>
            </w:r>
          </w:p>
          <w:p w:rsidP="00561324">
            <w:pPr>
              <w:spacing w:before="0" w:line="240" w:lineRule="auto"/>
            </w:pPr>
            <w:r w:rsidR="00A510D5">
              <w:rPr>
                <w:b w:val="0"/>
                <w:i/>
                <w:noProof/>
                <w:color w:val="5E5E5E"/>
                <w:sz w:val="24"/>
              </w:rPr>
              <w:t>React</w:t>
            </w:r>
            <w:r w:rsidR="00A510D5">
              <w:rPr>
                <w:b w:val="0"/>
                <w:i/>
                <w:noProof/>
                <w:color w:val="5E5E5E"/>
                <w:sz w:val="24"/>
              </w:rPr>
              <w:t xml:space="preserve">, </w:t>
            </w:r>
            <w:r w:rsidR="00A510D5">
              <w:rPr>
                <w:b w:val="0"/>
                <w:i/>
                <w:noProof/>
                <w:color w:val="5E5E5E"/>
                <w:sz w:val="24"/>
              </w:rPr>
              <w:t>TypeScript</w:t>
            </w:r>
            <w:r w:rsidR="00A510D5">
              <w:rPr>
                <w:b w:val="0"/>
                <w:i/>
                <w:noProof/>
                <w:color w:val="5E5E5E"/>
                <w:sz w:val="24"/>
              </w:rPr>
              <w:t xml:space="preserve">, </w:t>
            </w:r>
            <w:r w:rsidR="00A510D5">
              <w:rPr>
                <w:b w:val="0"/>
                <w:i/>
                <w:noProof/>
                <w:color w:val="5E5E5E"/>
                <w:sz w:val="24"/>
              </w:rPr>
              <w:t>Web Accessibility</w:t>
            </w:r>
            <w:r w:rsidR="00A510D5">
              <w:rPr>
                <w:b w:val="0"/>
                <w:i/>
                <w:noProof/>
                <w:color w:val="5E5E5E"/>
                <w:sz w:val="24"/>
              </w:rPr>
              <w:t xml:space="preserve">, </w:t>
            </w:r>
            <w:r w:rsidR="00A510D5">
              <w:rPr>
                <w:b w:val="0"/>
                <w:i/>
                <w:noProof/>
                <w:color w:val="5E5E5E"/>
                <w:sz w:val="24"/>
              </w:rPr>
              <w:t>React Native</w:t>
            </w:r>
            <w:r w:rsidR="00A510D5">
              <w:rPr>
                <w:b w:val="0"/>
                <w:i/>
                <w:noProof/>
                <w:color w:val="5E5E5E"/>
                <w:sz w:val="24"/>
              </w:rPr>
              <w:t xml:space="preserve">, </w:t>
            </w:r>
            <w:r w:rsidR="00A510D5">
              <w:rPr>
                <w:b w:val="0"/>
                <w:i/>
                <w:noProof/>
                <w:color w:val="5E5E5E"/>
                <w:sz w:val="24"/>
              </w:rPr>
              <w:t>GitHub</w:t>
            </w:r>
            <w:r w:rsidR="00A510D5">
              <w:rPr>
                <w:b w:val="0"/>
                <w:i/>
                <w:noProof/>
                <w:color w:val="5E5E5E"/>
                <w:sz w:val="24"/>
              </w:rPr>
              <w:t xml:space="preserve">, </w:t>
            </w:r>
            <w:r w:rsidR="00A510D5">
              <w:rPr>
                <w:b w:val="0"/>
                <w:i/>
                <w:noProof/>
                <w:color w:val="5E5E5E"/>
                <w:sz w:val="24"/>
              </w:rPr>
              <w:t>Copilot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Sept 2021 - May 2025</w:t>
            </w:r>
            <w:r>
              <w:rPr>
                <w:color w:val="5E5E5E"/>
              </w:rPr>
              <w:br/>
            </w:r>
          </w:p>
        </w:tc>
        <w:tc>
          <w:tcPr>
            <w:tcW w:w="7500" w:type="dxa"/>
          </w:tcPr>
          <w:p w:rsidP="00561324">
            <w:pPr>
              <w:spacing w:before="0" w:line="240" w:lineRule="auto"/>
              <w:rPr>
                <w:b w:val="0"/>
                <w:color w:val="5E5E5E"/>
                <w:sz w:val="24"/>
              </w:rPr>
            </w:pPr>
            <w:r>
              <w:rPr>
                <w:b/>
                <w:color w:val="5E5E5E"/>
                <w:sz w:val="28"/>
              </w:rPr>
              <w:t>Software Developer Consultant</w:t>
            </w:r>
            <w:r>
              <w:rPr>
                <w:b w:val="0"/>
                <w:color w:val="5E5E5E"/>
                <w:sz w:val="24"/>
              </w:rPr>
              <w:br/>
            </w:r>
            <w:r>
              <w:rPr>
                <w:b w:val="0"/>
                <w:color w:val="5E5E5E"/>
                <w:sz w:val="24"/>
              </w:rPr>
              <w:t>Sigma Technology Software Solutions</w:t>
            </w:r>
            <w:r>
              <w:rPr>
                <w:b w:val="0"/>
                <w:color w:val="5E5E5E"/>
                <w:sz w:val="24"/>
              </w:rPr>
              <w:br/>
            </w:r>
            <w:r>
              <w:rPr>
                <w:b w:val="0"/>
                <w:color w:val="5E5E5E"/>
                <w:sz w:val="24"/>
              </w:rPr>
              <w:t>Assignments: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Served as a Software Engineer and Technical Lead for the Reports Tracking Team at Volvo Group Connected Solutions.</w:t>
            </w:r>
          </w:p>
          <w:p w:rsidP="00561324">
            <w:pPr>
              <w:spacing w:before="0" w:line="240" w:lineRule="auto"/>
              <w:rPr>
                <w:b w:val="0"/>
                <w:color w:val="5E5E5E"/>
                <w:sz w:val="24"/>
              </w:rPr>
            </w:pPr>
            <w:r>
              <w:rPr>
                <w:b w:val="0"/>
                <w:color w:val="5E5E5E"/>
                <w:sz w:val="24"/>
              </w:rPr>
              <w:t>- Developed an internal tool using C# and Blazor to streamline and optimize the bidding process for bidding and unit managers at Sigma Technology, improving efficiency and ensuring accuracy in client assignment acquisition.</w:t>
            </w:r>
          </w:p>
          <w:p w:rsidP="00561324">
            <w:pPr>
              <w:spacing w:before="0" w:line="240" w:lineRule="auto"/>
              <w:rPr>
                <w:b w:val="0"/>
                <w:color w:val="5E5E5E"/>
                <w:sz w:val="24"/>
              </w:rPr>
            </w:pPr>
            <w:r>
              <w:rPr>
                <w:b w:val="0"/>
                <w:color w:val="5E5E5E"/>
                <w:sz w:val="24"/>
              </w:rPr>
              <w:t>- Worked as a Mobile Developer, designing and implementing the "Data Donor" app for Syddansk Sundhedsinnovation.</w:t>
            </w:r>
          </w:p>
          <w:p w:rsidP="00561324">
            <w:pPr>
              <w:spacing w:before="0" w:line="240" w:lineRule="auto"/>
            </w:pPr>
            <w:r>
              <w:rPr>
                <w:b w:val="0"/>
                <w:i/>
                <w:color w:val="5E5E5E"/>
                <w:sz w:val="24"/>
              </w:rPr>
              <w:t>JavaScript</w:t>
            </w:r>
            <w:r>
              <w:rPr>
                <w:b w:val="0"/>
                <w:i/>
                <w:color w:val="5E5E5E"/>
                <w:sz w:val="24"/>
              </w:rPr>
              <w:t xml:space="preserve">, </w:t>
            </w:r>
            <w:r>
              <w:rPr>
                <w:b w:val="0"/>
                <w:i/>
                <w:color w:val="5E5E5E"/>
                <w:sz w:val="24"/>
              </w:rPr>
              <w:t>Cloud</w:t>
            </w:r>
            <w:r>
              <w:rPr>
                <w:b w:val="0"/>
                <w:i/>
                <w:color w:val="5E5E5E"/>
                <w:sz w:val="24"/>
              </w:rPr>
              <w:t xml:space="preserve">, </w:t>
            </w:r>
            <w:r>
              <w:rPr>
                <w:b w:val="0"/>
                <w:i/>
                <w:color w:val="5E5E5E"/>
                <w:sz w:val="24"/>
              </w:rPr>
              <w:t>Web Accessibility</w:t>
            </w:r>
            <w:r>
              <w:rPr>
                <w:b w:val="0"/>
                <w:i/>
                <w:color w:val="5E5E5E"/>
                <w:sz w:val="24"/>
              </w:rPr>
              <w:t xml:space="preserve">, </w:t>
            </w:r>
            <w:r>
              <w:rPr>
                <w:b w:val="0"/>
                <w:i/>
                <w:color w:val="5E5E5E"/>
                <w:sz w:val="24"/>
              </w:rPr>
              <w:t>React Native</w:t>
            </w:r>
            <w:r>
              <w:rPr>
                <w:b w:val="0"/>
                <w:i/>
                <w:color w:val="5E5E5E"/>
                <w:sz w:val="24"/>
              </w:rPr>
              <w:t xml:space="preserve">, </w:t>
            </w:r>
            <w:r>
              <w:rPr>
                <w:b w:val="0"/>
                <w:i/>
                <w:color w:val="5E5E5E"/>
                <w:sz w:val="24"/>
              </w:rPr>
              <w:t>Professional Scrum Master 1</w:t>
            </w:r>
            <w:r>
              <w:rPr>
                <w:b w:val="0"/>
                <w:i/>
                <w:color w:val="5E5E5E"/>
                <w:sz w:val="24"/>
              </w:rPr>
              <w:t xml:space="preserve">, </w:t>
            </w:r>
            <w:r>
              <w:rPr>
                <w:b w:val="0"/>
                <w:i/>
                <w:color w:val="5E5E5E"/>
                <w:sz w:val="24"/>
              </w:rPr>
              <w:t>React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2022 - Apr 2024</w:t>
            </w:r>
            <w:r>
              <w:rPr>
                <w:color w:val="5E5E5E"/>
              </w:rPr>
              <w:br/>
            </w:r>
          </w:p>
        </w:tc>
        <w:tc>
          <w:tcPr>
            <w:tcW w:w="7500" w:type="dxa"/>
          </w:tcPr>
          <w:p w:rsidP="00561324">
            <w:pPr>
              <w:spacing w:before="0" w:line="240" w:lineRule="auto"/>
              <w:rPr>
                <w:b w:val="0"/>
                <w:color w:val="5E5E5E"/>
                <w:sz w:val="24"/>
              </w:rPr>
            </w:pPr>
            <w:r>
              <w:rPr>
                <w:b/>
                <w:color w:val="5E5E5E"/>
                <w:sz w:val="28"/>
              </w:rPr>
              <w:t>Technical Lead (Software Engineer)</w:t>
            </w:r>
            <w:r>
              <w:rPr>
                <w:b w:val="0"/>
                <w:color w:val="5E5E5E"/>
                <w:sz w:val="24"/>
              </w:rPr>
              <w:br/>
            </w:r>
            <w:r>
              <w:rPr>
                <w:b w:val="0"/>
                <w:color w:val="5E5E5E"/>
                <w:sz w:val="24"/>
              </w:rPr>
              <w:t>Volvo Group Connected Solutions</w:t>
            </w:r>
            <w:r>
              <w:rPr>
                <w:b w:val="0"/>
                <w:color w:val="5E5E5E"/>
                <w:sz w:val="24"/>
              </w:rPr>
              <w:br/>
            </w:r>
            <w:r>
              <w:rPr>
                <w:b w:val="0"/>
                <w:color w:val="5E5E5E"/>
                <w:sz w:val="24"/>
              </w:rPr>
              <w:t xml:space="preserve">As Technical Lead and Software Engineer for VGCS's Tracking Report team, I guided a DevOps development team to deliver a new Tracking Report web application for Volvo Trucks and Buses. Using React.js and Redux in the frontend in parallel with Figma designs, we built a customer-facing tool that generates essential fleet metrics and analytics for Volvo trucks and buses customers worldwide. </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 xml:space="preserve">I removed development impediments, deployed code to AWS testing and production environments, and provided technical solutions for complex challenges. I initiated and coordinated cross-scrum collaboration to align strategy and priorities with back-end teams and stakeholders. </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I maintained live production code and monitored systems in Grafana to detect and resolve customer-facing issues in real time. I also shaped the architecture for newer releases by addressing system-design bottlenecks and implementing lazy loading to improve performance and reduce load times for this data-heavy report. This ensured continuous quality deliveries of enhancements that exceeded customer expectations.</w:t>
            </w:r>
          </w:p>
          <w:p w:rsidP="00561324">
            <w:pPr>
              <w:spacing w:before="0" w:line="240" w:lineRule="auto"/>
            </w:pPr>
            <w:r>
              <w:rPr>
                <w:b w:val="0"/>
                <w:i/>
                <w:color w:val="5E5E5E"/>
                <w:sz w:val="24"/>
              </w:rPr>
              <w:t>React JS</w:t>
            </w:r>
            <w:r>
              <w:rPr>
                <w:b w:val="0"/>
                <w:i/>
                <w:color w:val="5E5E5E"/>
                <w:sz w:val="24"/>
              </w:rPr>
              <w:t xml:space="preserve">, </w:t>
            </w:r>
            <w:r>
              <w:rPr>
                <w:b w:val="0"/>
                <w:i/>
                <w:color w:val="5E5E5E"/>
                <w:sz w:val="24"/>
              </w:rPr>
              <w:t>Redux</w:t>
            </w:r>
            <w:r>
              <w:rPr>
                <w:b w:val="0"/>
                <w:i/>
                <w:color w:val="5E5E5E"/>
                <w:sz w:val="24"/>
              </w:rPr>
              <w:t xml:space="preserve">, </w:t>
            </w:r>
            <w:r>
              <w:rPr>
                <w:b w:val="0"/>
                <w:i/>
                <w:color w:val="5E5E5E"/>
                <w:sz w:val="24"/>
              </w:rPr>
              <w:t>AWS Cloud</w:t>
            </w:r>
            <w:r>
              <w:rPr>
                <w:b w:val="0"/>
                <w:i/>
                <w:color w:val="5E5E5E"/>
                <w:sz w:val="24"/>
              </w:rPr>
              <w:t xml:space="preserve">, </w:t>
            </w:r>
            <w:r>
              <w:rPr>
                <w:b w:val="0"/>
                <w:i/>
                <w:color w:val="5E5E5E"/>
                <w:sz w:val="24"/>
              </w:rPr>
              <w:t>DevOps</w:t>
            </w:r>
            <w:r>
              <w:rPr>
                <w:b w:val="0"/>
                <w:i/>
                <w:color w:val="5E5E5E"/>
                <w:sz w:val="24"/>
              </w:rPr>
              <w:t xml:space="preserve">, </w:t>
            </w:r>
            <w:r>
              <w:rPr>
                <w:b w:val="0"/>
                <w:i/>
                <w:color w:val="5E5E5E"/>
                <w:sz w:val="24"/>
              </w:rPr>
              <w:t>JIRA</w:t>
            </w:r>
            <w:r>
              <w:rPr>
                <w:b w:val="0"/>
                <w:i/>
                <w:color w:val="5E5E5E"/>
                <w:sz w:val="24"/>
              </w:rPr>
              <w:t xml:space="preserve">, </w:t>
            </w:r>
            <w:r>
              <w:rPr>
                <w:b w:val="0"/>
                <w:i/>
                <w:color w:val="5E5E5E"/>
                <w:sz w:val="24"/>
              </w:rPr>
              <w:t>Cypress</w:t>
            </w:r>
            <w:r>
              <w:rPr>
                <w:b w:val="0"/>
                <w:i/>
                <w:color w:val="5E5E5E"/>
                <w:sz w:val="24"/>
              </w:rPr>
              <w:t xml:space="preserve">, </w:t>
            </w:r>
            <w:r>
              <w:rPr>
                <w:b w:val="0"/>
                <w:i/>
                <w:color w:val="5E5E5E"/>
                <w:sz w:val="24"/>
              </w:rPr>
              <w:t>Software architechture</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Sept 2021 - Jan 2022</w:t>
            </w:r>
            <w:r>
              <w:rPr>
                <w:color w:val="5E5E5E"/>
              </w:rPr>
              <w:br/>
            </w:r>
          </w:p>
        </w:tc>
        <w:tc>
          <w:tcPr>
            <w:tcW w:w="7500" w:type="dxa"/>
          </w:tcPr>
          <w:p w:rsidP="00561324">
            <w:pPr>
              <w:spacing w:before="0" w:line="240" w:lineRule="auto"/>
              <w:rPr>
                <w:b w:val="0"/>
                <w:color w:val="5E5E5E"/>
                <w:sz w:val="24"/>
              </w:rPr>
            </w:pPr>
            <w:r>
              <w:rPr>
                <w:b/>
                <w:color w:val="5E5E5E"/>
                <w:sz w:val="28"/>
              </w:rPr>
              <w:t>Software Developer</w:t>
            </w:r>
            <w:r>
              <w:rPr>
                <w:b w:val="0"/>
                <w:color w:val="5E5E5E"/>
                <w:sz w:val="24"/>
              </w:rPr>
              <w:br/>
            </w:r>
            <w:r>
              <w:rPr>
                <w:b w:val="0"/>
                <w:color w:val="5E5E5E"/>
                <w:sz w:val="24"/>
              </w:rPr>
              <w:t>Syddansk Sundhedsinnovation</w:t>
            </w:r>
            <w:r>
              <w:rPr>
                <w:b w:val="0"/>
                <w:color w:val="5E5E5E"/>
                <w:sz w:val="24"/>
              </w:rPr>
              <w:br/>
            </w:r>
            <w:r>
              <w:rPr>
                <w:b w:val="0"/>
                <w:color w:val="5E5E5E"/>
                <w:sz w:val="24"/>
              </w:rPr>
              <w:t xml:space="preserve">Part of a team responsible for developing a mobile application designed to monitor participants' physical activity for rehabilitation research, conducted by Syddansk Sundhedsinnovation in Denmark. </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Led the front-end development, focusing on creating an intuitive user interface (UI) and enhancing the user experience (UX) to ensure accessibility for participants.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Utilized React Native and React.js to build the application, which was successfully developed, completed, and launched for both Android and iOS platforms.</w:t>
            </w:r>
          </w:p>
          <w:p w:rsidP="00561324">
            <w:pPr>
              <w:spacing w:before="0" w:line="240" w:lineRule="auto"/>
            </w:pPr>
            <w:r>
              <w:rPr>
                <w:b w:val="0"/>
                <w:i/>
                <w:color w:val="5E5E5E"/>
                <w:sz w:val="24"/>
              </w:rPr>
              <w:t>React Native</w:t>
            </w:r>
            <w:r>
              <w:rPr>
                <w:b w:val="0"/>
                <w:i/>
                <w:color w:val="5E5E5E"/>
                <w:sz w:val="24"/>
              </w:rPr>
              <w:t xml:space="preserve">, </w:t>
            </w:r>
            <w:r>
              <w:rPr>
                <w:b w:val="0"/>
                <w:i/>
                <w:color w:val="5E5E5E"/>
                <w:sz w:val="24"/>
              </w:rPr>
              <w:t>React</w:t>
            </w:r>
            <w:r>
              <w:rPr>
                <w:b w:val="0"/>
                <w:i/>
                <w:color w:val="5E5E5E"/>
                <w:sz w:val="24"/>
              </w:rPr>
              <w:t xml:space="preserve">, </w:t>
            </w:r>
            <w:r>
              <w:rPr>
                <w:b w:val="0"/>
                <w:i/>
                <w:color w:val="5E5E5E"/>
                <w:sz w:val="24"/>
              </w:rPr>
              <w:t>User experience</w:t>
            </w:r>
            <w:r>
              <w:rPr>
                <w:b w:val="0"/>
                <w:i/>
                <w:color w:val="5E5E5E"/>
                <w:sz w:val="24"/>
              </w:rPr>
              <w:t xml:space="preserve">, </w:t>
            </w:r>
            <w:r>
              <w:rPr>
                <w:b w:val="0"/>
                <w:i/>
                <w:color w:val="5E5E5E"/>
                <w:sz w:val="24"/>
              </w:rPr>
              <w:t>Mobile application</w:t>
            </w:r>
            <w:r>
              <w:rPr>
                <w:b w:val="0"/>
                <w:i/>
                <w:color w:val="5E5E5E"/>
                <w:sz w:val="24"/>
              </w:rPr>
              <w:t xml:space="preserve">, </w:t>
            </w:r>
            <w:r>
              <w:rPr>
                <w:b w:val="0"/>
                <w:i/>
                <w:color w:val="5E5E5E"/>
                <w:sz w:val="24"/>
              </w:rPr>
              <w:t>GitLab</w:t>
            </w:r>
            <w:r>
              <w:rPr>
                <w:b w:val="0"/>
                <w:i/>
                <w:color w:val="5E5E5E"/>
                <w:sz w:val="24"/>
              </w:rPr>
              <w:t xml:space="preserve">, </w:t>
            </w:r>
            <w:r>
              <w:rPr>
                <w:b w:val="0"/>
                <w:i/>
                <w:color w:val="5E5E5E"/>
                <w:sz w:val="24"/>
              </w:rPr>
              <w:t>Scrum</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Sept 2019 - Sept 2021</w:t>
            </w:r>
            <w:r>
              <w:rPr>
                <w:color w:val="5E5E5E"/>
              </w:rPr>
              <w:br/>
            </w:r>
          </w:p>
        </w:tc>
        <w:tc>
          <w:tcPr>
            <w:tcW w:w="7500" w:type="dxa"/>
          </w:tcPr>
          <w:p w:rsidP="00561324">
            <w:pPr>
              <w:spacing w:before="0" w:line="240" w:lineRule="auto"/>
              <w:rPr>
                <w:b w:val="0"/>
                <w:color w:val="5E5E5E"/>
                <w:sz w:val="24"/>
              </w:rPr>
            </w:pPr>
            <w:r>
              <w:rPr>
                <w:b/>
                <w:color w:val="5E5E5E"/>
                <w:sz w:val="28"/>
              </w:rPr>
              <w:t>Front-End Developer</w:t>
            </w:r>
            <w:r>
              <w:rPr>
                <w:b w:val="0"/>
                <w:color w:val="5E5E5E"/>
                <w:sz w:val="24"/>
              </w:rPr>
              <w:br/>
            </w:r>
            <w:r>
              <w:rPr>
                <w:b w:val="0"/>
                <w:color w:val="5E5E5E"/>
                <w:sz w:val="24"/>
              </w:rPr>
              <w:t>ASA Develop Now</w:t>
            </w:r>
            <w:r>
              <w:rPr>
                <w:b w:val="0"/>
                <w:color w:val="5E5E5E"/>
                <w:sz w:val="24"/>
              </w:rPr>
              <w:br/>
            </w:r>
            <w:r>
              <w:rPr>
                <w:b w:val="0"/>
                <w:color w:val="5E5E5E"/>
                <w:sz w:val="24"/>
              </w:rPr>
              <w:t>As a freelance developer, I independently managed complete web development projects for diverse clients across various industries, consistently delivering responsive and user-friendly websites that improved online presence and enhanced user engagement.</w:t>
            </w:r>
          </w:p>
          <w:p w:rsidP="00561324">
            <w:pPr>
              <w:spacing w:before="0" w:line="240" w:lineRule="auto"/>
            </w:pPr>
            <w:r>
              <w:rPr>
                <w:b w:val="0"/>
                <w:i/>
                <w:color w:val="5E5E5E"/>
                <w:sz w:val="24"/>
              </w:rPr>
              <w:t>HTML</w:t>
            </w:r>
            <w:r>
              <w:rPr>
                <w:b w:val="0"/>
                <w:i/>
                <w:color w:val="5E5E5E"/>
                <w:sz w:val="24"/>
              </w:rPr>
              <w:t xml:space="preserve">, </w:t>
            </w:r>
            <w:r>
              <w:rPr>
                <w:b w:val="0"/>
                <w:i/>
                <w:color w:val="5E5E5E"/>
                <w:sz w:val="24"/>
              </w:rPr>
              <w:t>JavaScript</w:t>
            </w:r>
            <w:r>
              <w:rPr>
                <w:b w:val="0"/>
                <w:i/>
                <w:color w:val="5E5E5E"/>
                <w:sz w:val="24"/>
              </w:rPr>
              <w:t xml:space="preserve">, </w:t>
            </w:r>
            <w:r>
              <w:rPr>
                <w:b w:val="0"/>
                <w:i/>
                <w:color w:val="5E5E5E"/>
                <w:sz w:val="24"/>
              </w:rPr>
              <w:t>WordPress</w:t>
            </w:r>
            <w:r>
              <w:rPr>
                <w:b w:val="0"/>
                <w:i/>
                <w:color w:val="5E5E5E"/>
                <w:sz w:val="24"/>
              </w:rPr>
              <w:t xml:space="preserve">, </w:t>
            </w:r>
            <w:r>
              <w:rPr>
                <w:b w:val="0"/>
                <w:i/>
                <w:color w:val="5E5E5E"/>
                <w:sz w:val="24"/>
              </w:rPr>
              <w:t>HTML5</w:t>
            </w:r>
            <w:r>
              <w:rPr>
                <w:b w:val="0"/>
                <w:i/>
                <w:color w:val="5E5E5E"/>
                <w:sz w:val="24"/>
              </w:rPr>
              <w:t xml:space="preserve">, </w:t>
            </w:r>
            <w:r>
              <w:rPr>
                <w:b w:val="0"/>
                <w:i/>
                <w:color w:val="5E5E5E"/>
                <w:sz w:val="24"/>
              </w:rPr>
              <w:t>CSS3</w:t>
            </w:r>
            <w:r>
              <w:rPr>
                <w:b w:val="0"/>
                <w:i/>
                <w:color w:val="5E5E5E"/>
                <w:sz w:val="24"/>
              </w:rPr>
              <w:t xml:space="preserve">, </w:t>
            </w:r>
            <w:r>
              <w:rPr>
                <w:b w:val="0"/>
                <w:i/>
                <w:color w:val="5E5E5E"/>
                <w:sz w:val="24"/>
              </w:rPr>
              <w:t>Web Development</w:t>
            </w:r>
            <w:r>
              <w:rPr>
                <w:b w:val="0"/>
                <w:i/>
                <w:color w:val="5E5E5E"/>
                <w:sz w:val="24"/>
              </w:rPr>
              <w:t xml:space="preserve">, </w:t>
            </w:r>
            <w:r>
              <w:rPr>
                <w:b w:val="0"/>
                <w:i/>
                <w:color w:val="5E5E5E"/>
                <w:sz w:val="24"/>
              </w:rPr>
              <w:t>React</w:t>
            </w:r>
            <w:r>
              <w:rPr>
                <w:b w:val="0"/>
                <w:i/>
                <w:color w:val="5E5E5E"/>
                <w:sz w:val="24"/>
              </w:rPr>
              <w:t xml:space="preserve">, </w:t>
            </w:r>
            <w:r>
              <w:rPr>
                <w:b w:val="0"/>
                <w:i/>
                <w:color w:val="5E5E5E"/>
                <w:sz w:val="24"/>
              </w:rPr>
              <w:t>React JS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2018 - Mar 2019</w:t>
            </w:r>
            <w:r>
              <w:rPr>
                <w:color w:val="5E5E5E"/>
              </w:rPr>
              <w:br/>
            </w:r>
          </w:p>
        </w:tc>
        <w:tc>
          <w:tcPr>
            <w:tcW w:w="7500" w:type="dxa"/>
          </w:tcPr>
          <w:p w:rsidP="00561324">
            <w:pPr>
              <w:spacing w:before="0" w:line="240" w:lineRule="auto"/>
              <w:rPr>
                <w:b w:val="0"/>
                <w:color w:val="5E5E5E"/>
                <w:sz w:val="24"/>
              </w:rPr>
            </w:pPr>
            <w:r>
              <w:rPr>
                <w:b/>
                <w:color w:val="5E5E5E"/>
                <w:sz w:val="28"/>
              </w:rPr>
              <w:t>Front-End Developer</w:t>
            </w:r>
            <w:r>
              <w:rPr>
                <w:b w:val="0"/>
                <w:color w:val="5E5E5E"/>
                <w:sz w:val="24"/>
              </w:rPr>
              <w:br/>
            </w:r>
            <w:r>
              <w:rPr>
                <w:b w:val="0"/>
                <w:color w:val="5E5E5E"/>
                <w:sz w:val="24"/>
              </w:rPr>
              <w:t>Wishplay</w:t>
            </w:r>
            <w:r>
              <w:rPr>
                <w:b w:val="0"/>
                <w:color w:val="5E5E5E"/>
                <w:sz w:val="24"/>
              </w:rPr>
              <w:br/>
            </w:r>
            <w:r>
              <w:rPr>
                <w:b w:val="0"/>
                <w:color w:val="5E5E5E"/>
                <w:sz w:val="24"/>
              </w:rPr>
              <w:t>Designed and developed a responsive, user-friendly website for an innovative virtual reality platform focused on delivering immersive experiences for terminally ill children. Applied responsive design principles to guarantee seamless user experiences across various devices and screen dimensions.</w:t>
            </w:r>
          </w:p>
          <w:p w:rsidP="00561324">
            <w:pPr>
              <w:spacing w:before="0" w:line="240" w:lineRule="auto"/>
            </w:pPr>
            <w:r>
              <w:rPr>
                <w:b w:val="0"/>
                <w:i/>
                <w:color w:val="5E5E5E"/>
                <w:sz w:val="24"/>
              </w:rPr>
              <w:t>HTML</w:t>
            </w:r>
            <w:r>
              <w:rPr>
                <w:b w:val="0"/>
                <w:i/>
                <w:color w:val="5E5E5E"/>
                <w:sz w:val="24"/>
              </w:rPr>
              <w:t xml:space="preserve">, </w:t>
            </w:r>
            <w:r>
              <w:rPr>
                <w:b w:val="0"/>
                <w:i/>
                <w:color w:val="5E5E5E"/>
                <w:sz w:val="24"/>
              </w:rPr>
              <w:t>JavaScript</w:t>
            </w:r>
            <w:r>
              <w:rPr>
                <w:b w:val="0"/>
                <w:i/>
                <w:color w:val="5E5E5E"/>
                <w:sz w:val="24"/>
              </w:rPr>
              <w:t xml:space="preserve">, </w:t>
            </w:r>
            <w:r>
              <w:rPr>
                <w:b w:val="0"/>
                <w:i/>
                <w:color w:val="5E5E5E"/>
                <w:sz w:val="24"/>
              </w:rPr>
              <w:t>SEO</w:t>
            </w:r>
            <w:r>
              <w:rPr>
                <w:b w:val="0"/>
                <w:i/>
                <w:color w:val="5E5E5E"/>
                <w:sz w:val="24"/>
              </w:rPr>
              <w:t xml:space="preserve">, </w:t>
            </w:r>
            <w:r>
              <w:rPr>
                <w:b w:val="0"/>
                <w:i/>
                <w:color w:val="5E5E5E"/>
                <w:sz w:val="24"/>
              </w:rPr>
              <w:t>Virtual Reality</w:t>
            </w:r>
            <w:r>
              <w:rPr>
                <w:b w:val="0"/>
                <w:i/>
                <w:color w:val="5E5E5E"/>
                <w:sz w:val="24"/>
              </w:rPr>
              <w:t xml:space="preserve">, </w:t>
            </w:r>
            <w:r>
              <w:rPr>
                <w:b w:val="0"/>
                <w:i/>
                <w:color w:val="5E5E5E"/>
                <w:sz w:val="24"/>
              </w:rPr>
              <w:t>WordPress</w:t>
            </w:r>
            <w:r>
              <w:rPr>
                <w:b w:val="0"/>
                <w:i/>
                <w:color w:val="5E5E5E"/>
                <w:sz w:val="24"/>
              </w:rPr>
              <w:t xml:space="preserve">, </w:t>
            </w:r>
            <w:r>
              <w:rPr>
                <w:b w:val="0"/>
                <w:i/>
                <w:color w:val="5E5E5E"/>
                <w:sz w:val="24"/>
              </w:rPr>
              <w:t>Responsive design</w:t>
            </w:r>
            <w:r>
              <w:rPr>
                <w:b w:val="0"/>
                <w:i/>
                <w:color w:val="5E5E5E"/>
                <w:sz w:val="24"/>
              </w:rPr>
              <w:t xml:space="preserve">, </w:t>
            </w:r>
            <w:r>
              <w:rPr>
                <w:b w:val="0"/>
                <w:i/>
                <w:color w:val="5E5E5E"/>
                <w:sz w:val="24"/>
              </w:rPr>
              <w:t>CSS3</w:t>
            </w:r>
            <w:r>
              <w:rPr>
                <w:b w:val="0"/>
                <w:i/>
                <w:color w:val="5E5E5E"/>
                <w:sz w:val="24"/>
              </w:rPr>
              <w:t xml:space="preserve">, </w:t>
            </w:r>
            <w:r>
              <w:rPr>
                <w:b w:val="0"/>
                <w:i/>
                <w:color w:val="5E5E5E"/>
                <w:sz w:val="24"/>
              </w:rPr>
              <w:t>Innovative</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Mar 2018 - Sept 2018</w:t>
            </w:r>
            <w:r>
              <w:rPr>
                <w:color w:val="5E5E5E"/>
              </w:rPr>
              <w:br/>
            </w:r>
          </w:p>
        </w:tc>
        <w:tc>
          <w:tcPr>
            <w:tcW w:w="7500" w:type="dxa"/>
          </w:tcPr>
          <w:p w:rsidP="00561324">
            <w:pPr>
              <w:spacing w:before="0" w:line="240" w:lineRule="auto"/>
              <w:rPr>
                <w:b w:val="0"/>
                <w:color w:val="5E5E5E"/>
                <w:sz w:val="24"/>
              </w:rPr>
            </w:pPr>
            <w:r>
              <w:rPr>
                <w:b/>
                <w:color w:val="5E5E5E"/>
                <w:sz w:val="28"/>
              </w:rPr>
              <w:t>Front-End Developer</w:t>
            </w:r>
            <w:r>
              <w:rPr>
                <w:b w:val="0"/>
                <w:color w:val="5E5E5E"/>
                <w:sz w:val="24"/>
              </w:rPr>
              <w:br/>
            </w:r>
            <w:r>
              <w:rPr>
                <w:b w:val="0"/>
                <w:color w:val="5E5E5E"/>
                <w:sz w:val="24"/>
              </w:rPr>
              <w:t>EasyFit</w:t>
            </w:r>
            <w:r>
              <w:rPr>
                <w:b w:val="0"/>
                <w:color w:val="5E5E5E"/>
                <w:sz w:val="24"/>
              </w:rPr>
              <w:br/>
            </w:r>
            <w:r>
              <w:rPr>
                <w:b w:val="0"/>
                <w:color w:val="5E5E5E"/>
                <w:sz w:val="24"/>
              </w:rPr>
              <w:t>Responsible for the front-end development of a mobile application designed to serve as a Twitter-like platform for medical professionals. Actively contributed to project management and agile processes, ensuring the identification and alignment of key objectives to complete the project within the deadline.</w:t>
            </w:r>
          </w:p>
          <w:p w:rsidP="00561324">
            <w:pPr>
              <w:spacing w:before="0" w:line="240" w:lineRule="auto"/>
            </w:pPr>
            <w:r>
              <w:rPr>
                <w:b w:val="0"/>
                <w:i/>
                <w:color w:val="5E5E5E"/>
                <w:sz w:val="24"/>
              </w:rPr>
              <w:t>SEO</w:t>
            </w:r>
            <w:r>
              <w:rPr>
                <w:b w:val="0"/>
                <w:i/>
                <w:color w:val="5E5E5E"/>
                <w:sz w:val="24"/>
              </w:rPr>
              <w:t xml:space="preserve">, </w:t>
            </w:r>
            <w:r>
              <w:rPr>
                <w:b w:val="0"/>
                <w:i/>
                <w:color w:val="5E5E5E"/>
                <w:sz w:val="24"/>
              </w:rPr>
              <w:t>Project Management</w:t>
            </w:r>
            <w:r>
              <w:rPr>
                <w:b w:val="0"/>
                <w:i/>
                <w:color w:val="5E5E5E"/>
                <w:sz w:val="24"/>
              </w:rPr>
              <w:t xml:space="preserve">, </w:t>
            </w:r>
            <w:r>
              <w:rPr>
                <w:b w:val="0"/>
                <w:i/>
                <w:color w:val="5E5E5E"/>
                <w:sz w:val="24"/>
              </w:rPr>
              <w:t>HTML5</w:t>
            </w:r>
            <w:r>
              <w:rPr>
                <w:b w:val="0"/>
                <w:i/>
                <w:color w:val="5E5E5E"/>
                <w:sz w:val="24"/>
              </w:rPr>
              <w:t xml:space="preserve">, </w:t>
            </w:r>
            <w:r>
              <w:rPr>
                <w:b w:val="0"/>
                <w:i/>
                <w:color w:val="5E5E5E"/>
                <w:sz w:val="24"/>
              </w:rPr>
              <w:t>CSS3</w:t>
            </w:r>
            <w:r>
              <w:rPr>
                <w:b w:val="0"/>
                <w:i/>
                <w:color w:val="5E5E5E"/>
                <w:sz w:val="24"/>
              </w:rPr>
              <w:t xml:space="preserve">, </w:t>
            </w:r>
            <w:r>
              <w:rPr>
                <w:b w:val="0"/>
                <w:i/>
                <w:color w:val="5E5E5E"/>
                <w:sz w:val="24"/>
              </w:rPr>
              <w:t>Mobile application</w:t>
            </w:r>
            <w:r>
              <w:rPr>
                <w:b w:val="0"/>
                <w:i/>
                <w:color w:val="5E5E5E"/>
                <w:sz w:val="24"/>
              </w:rPr>
              <w:t xml:space="preserve">, </w:t>
            </w:r>
            <w:r>
              <w:rPr>
                <w:b w:val="0"/>
                <w:i/>
                <w:color w:val="5E5E5E"/>
                <w:sz w:val="24"/>
              </w:rPr>
              <w:t>React Native</w:t>
            </w:r>
            <w:r>
              <w:rPr>
                <w:b w:val="0"/>
                <w:i/>
                <w:color w:val="5E5E5E"/>
                <w:sz w:val="24"/>
              </w:rPr>
              <w:t xml:space="preserve">, </w:t>
            </w:r>
            <w:r>
              <w:rPr>
                <w:b w:val="0"/>
                <w:i/>
                <w:color w:val="5E5E5E"/>
                <w:sz w:val="24"/>
              </w:rPr>
              <w:t>Front-End Development</w:t>
            </w:r>
            <w: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Employers</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Axessibility Lab AB</w:t>
            </w:r>
          </w:p>
        </w:tc>
        <w:tc>
          <w:tcPr>
            <w:tcW w:w="3000" w:type="dxa"/>
            <w:shd w:val="clear" w:color="auto" w:fill="F7F7F7"/>
          </w:tcPr>
          <w:p w:rsidP="00411668">
            <w:pPr>
              <w:spacing w:line="240" w:lineRule="auto"/>
              <w:jc w:val="right"/>
              <w:rPr>
                <w:color w:val="5E5E5E"/>
              </w:rPr>
            </w:pPr>
            <w:r>
              <w:rPr>
                <w:color w:val="5E5E5E"/>
              </w:rPr>
              <w:t>Jun 2025 - Ongoing</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Sigma Technology Software Solutions AB</w:t>
            </w:r>
          </w:p>
        </w:tc>
        <w:tc>
          <w:tcPr>
            <w:tcW w:w="3000" w:type="dxa"/>
          </w:tcPr>
          <w:p w:rsidP="00411668">
            <w:pPr>
              <w:spacing w:line="240" w:lineRule="auto"/>
              <w:jc w:val="right"/>
              <w:rPr>
                <w:color w:val="5E5E5E"/>
              </w:rPr>
            </w:pPr>
            <w:r>
              <w:rPr>
                <w:color w:val="5E5E5E"/>
              </w:rPr>
              <w:t>Sept 2021 - May 2025</w:t>
            </w:r>
          </w:p>
        </w:tc>
      </w:tr>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Pr>
                <w:b/>
                <w:color w:val="5E5E5E"/>
              </w:rPr>
              <w:t>ASA Develop Now (freelance)</w:t>
            </w:r>
          </w:p>
        </w:tc>
        <w:tc>
          <w:tcPr>
            <w:tcW w:w="3000" w:type="dxa"/>
            <w:shd w:val="clear" w:color="auto" w:fill="F7F7F7"/>
          </w:tcPr>
          <w:p w:rsidP="00411668">
            <w:pPr>
              <w:spacing w:line="240" w:lineRule="auto"/>
              <w:jc w:val="right"/>
              <w:rPr>
                <w:color w:val="5E5E5E"/>
              </w:rPr>
            </w:pPr>
            <w:r>
              <w:rPr>
                <w:color w:val="5E5E5E"/>
              </w:rPr>
              <w:t>Sept 2019 - Sept 2021</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Education</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Bachelors of Health Studies Spec. Health Informatics (HBO)</w:t>
            </w:r>
            <w:r w:rsidRPr="00DA4080">
              <w:rPr>
                <w:b/>
                <w:noProof/>
                <w:color w:val="5E5E5E"/>
              </w:rPr>
              <w:br/>
            </w:r>
            <w:r w:rsidRPr="00DA4080">
              <w:rPr>
                <w:b w:val="0"/>
                <w:noProof/>
                <w:color w:val="5E5E5E"/>
              </w:rPr>
              <w:t>York University (Toronto)</w:t>
            </w:r>
          </w:p>
          <w:p w:rsidRPr="00DA4080" w:rsidP="00411668">
            <w:pPr>
              <w:spacing w:before="100" w:after="0" w:line="240" w:lineRule="auto"/>
              <w:jc w:val="left"/>
              <w:rPr>
                <w:b w:val="0"/>
                <w:noProof/>
                <w:color w:val="5E5E5E"/>
              </w:rPr>
            </w:pPr>
            <w:r w:rsidRPr="00DA4080">
              <w:rPr>
                <w:b w:val="0"/>
                <w:noProof/>
                <w:color w:val="5E5E5E"/>
              </w:rPr>
              <w:t>Yes</w:t>
            </w:r>
          </w:p>
          <w:p w:rsidRPr="00DA4080" w:rsidP="00411668">
            <w:pPr>
              <w:spacing w:before="0" w:after="0" w:line="240" w:lineRule="auto"/>
              <w:jc w:val="left"/>
              <w:rPr>
                <w:b w:val="0"/>
                <w:noProof/>
                <w:color w:val="5E5E5E"/>
              </w:rPr>
            </w:pPr>
          </w:p>
        </w:tc>
        <w:tc>
          <w:tcPr>
            <w:tcW w:w="2200" w:type="dxa"/>
            <w:shd w:val="clear" w:color="auto" w:fill="F7F7F7"/>
          </w:tcPr>
          <w:p w:rsidRPr="00DA4080" w:rsidP="00411668">
            <w:pPr>
              <w:spacing w:before="0" w:after="0" w:line="240" w:lineRule="auto"/>
              <w:jc w:val="right"/>
              <w:rPr>
                <w:b w:val="0"/>
                <w:noProof/>
                <w:color w:val="5E5E5E"/>
              </w:rPr>
            </w:pPr>
            <w:r w:rsidRPr="00DA4080">
              <w:rPr>
                <w:b w:val="0"/>
                <w:noProof/>
                <w:color w:val="5E5E5E"/>
              </w:rPr>
              <w:t>2013 - 2017</w:t>
            </w:r>
          </w:p>
        </w:tc>
      </w:tr>
    </w:tbl>
    <w:p w:rsidR="00411668" w:rsidP="00411668">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Courses and certifications</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after="0" w:line="240" w:lineRule="auto"/>
              <w:jc w:val="left"/>
              <w:rPr>
                <w:b w:val="0"/>
                <w:noProof/>
                <w:color w:val="5E5E5E"/>
              </w:rPr>
            </w:pPr>
            <w:r>
              <w:rPr>
                <w:b/>
                <w:noProof/>
                <w:color w:val="5E5E5E"/>
              </w:rPr>
              <w:t>Certified Professional in Accessibility Core Competencies (CPACC)</w:t>
            </w:r>
            <w:r>
              <w:rPr>
                <w:b/>
                <w:noProof/>
                <w:color w:val="5E5E5E"/>
              </w:rPr>
              <w:br/>
            </w:r>
            <w:r>
              <w:rPr>
                <w:b w:val="0"/>
                <w:noProof/>
                <w:color w:val="5E5E5E"/>
              </w:rPr>
              <w:t>IAAP</w:t>
            </w:r>
          </w:p>
          <w:p w:rsidR="009868EF" w:rsidP="009F578E">
            <w:pPr>
              <w:spacing w:after="0" w:line="240" w:lineRule="auto"/>
              <w:jc w:val="left"/>
              <w:rPr>
                <w:b w:val="0"/>
                <w:noProof/>
                <w:color w:val="5E5E5E"/>
              </w:rPr>
            </w:pPr>
          </w:p>
        </w:tc>
        <w:tc>
          <w:tcPr>
            <w:tcW w:w="2200" w:type="dxa"/>
            <w:shd w:val="clear" w:color="auto" w:fill="F7F7F7"/>
          </w:tcPr>
          <w:p w:rsidR="009868EF" w:rsidP="009F578E">
            <w:pPr>
              <w:spacing w:after="0" w:line="240" w:lineRule="auto"/>
              <w:jc w:val="right"/>
              <w:rPr>
                <w:b w:val="0"/>
                <w:noProof/>
                <w:color w:val="5E5E5E"/>
              </w:rPr>
            </w:pPr>
            <w:r>
              <w:rPr>
                <w:b w:val="0"/>
                <w:noProof/>
                <w:color w:val="5E5E5E"/>
              </w:rPr>
              <w:t>2026</w:t>
            </w:r>
          </w:p>
          <w:p w:rsidR="009868EF" w:rsidP="009F578E">
            <w:pPr>
              <w:spacing w:after="0" w:line="240" w:lineRule="auto"/>
              <w:jc w:val="right"/>
              <w:rPr>
                <w:b w:val="0"/>
                <w:noProof/>
                <w:color w:val="5E5E5E"/>
              </w:rPr>
            </w:pPr>
          </w:p>
        </w:tc>
      </w:tr>
    </w:tbl>
    <w:p w:rsidR="00C52C5D" w:rsidP="009F578E">
      <w:pPr>
        <w:spacing w:line="240" w:lineRule="auto"/>
      </w:pPr>
    </w:p>
    <w:p w:rsidR="00DA4080" w:rsidRPr="00277FF2" w:rsidP="00B51A85">
      <w:pPr>
        <w:pStyle w:val="Subtitle"/>
        <w:pBdr>
          <w:bottom w:val="single" w:sz="8" w:space="2" w:color="555555"/>
        </w:pBdr>
        <w:rPr>
          <w:rStyle w:val="Strong"/>
          <w:bCs w:val="0"/>
          <w:color w:val="555555"/>
          <w:sz w:val="36"/>
          <w:szCs w:val="36"/>
        </w:rPr>
      </w:pPr>
      <w:r w:rsidRPr="00277FF2">
        <w:rPr>
          <w:rStyle w:val="Strong"/>
          <w:bCs w:val="0"/>
          <w:color w:val="555555"/>
          <w:sz w:val="36"/>
          <w:szCs w:val="36"/>
        </w:rPr>
        <w:t>Skills</w:t>
      </w:r>
    </w:p>
    <w:p w:rsidP="00561324">
      <w:pPr>
        <w:spacing w:line="240" w:lineRule="auto"/>
      </w:pPr>
      <w:r w:rsidRPr="00DA4080">
        <w:rPr>
          <w:rStyle w:val="SubtleReference"/>
          <w:noProof/>
        </w:rPr>
        <w:t>Level 4 - Advanced</w:t>
      </w:r>
      <w:r w:rsidRPr="00DA4080">
        <w:rPr>
          <w:rStyle w:val="SubtleReference"/>
          <w:noProof/>
        </w:rPr>
        <w:br/>
      </w:r>
      <w:r>
        <w:rPr>
          <w:i/>
          <w:sz w:val="22"/>
        </w:rPr>
        <w:t>CI/CD</w:t>
      </w:r>
      <w:r>
        <w:rPr>
          <w:i/>
          <w:sz w:val="22"/>
        </w:rPr>
        <w:t xml:space="preserve">, </w:t>
      </w:r>
      <w:r>
        <w:rPr>
          <w:i/>
          <w:sz w:val="22"/>
        </w:rPr>
        <w:t>Copilot</w:t>
      </w:r>
      <w:r>
        <w:rPr>
          <w:i/>
          <w:sz w:val="22"/>
        </w:rPr>
        <w:t xml:space="preserve">, </w:t>
      </w:r>
      <w:r>
        <w:rPr>
          <w:i/>
          <w:sz w:val="22"/>
        </w:rPr>
        <w:t>Frontend Developer</w:t>
      </w:r>
      <w:r>
        <w:rPr>
          <w:i/>
          <w:sz w:val="22"/>
        </w:rPr>
        <w:t xml:space="preserve">, </w:t>
      </w:r>
      <w:r>
        <w:rPr>
          <w:i/>
          <w:sz w:val="22"/>
        </w:rPr>
        <w:t>Git</w:t>
      </w:r>
      <w:r>
        <w:rPr>
          <w:i/>
          <w:sz w:val="22"/>
        </w:rPr>
        <w:t xml:space="preserve">, </w:t>
      </w:r>
      <w:r>
        <w:rPr>
          <w:i/>
          <w:sz w:val="22"/>
        </w:rPr>
        <w:t>GitHub</w:t>
      </w:r>
      <w:r>
        <w:rPr>
          <w:i/>
          <w:sz w:val="22"/>
        </w:rPr>
        <w:t xml:space="preserve">, </w:t>
      </w:r>
      <w:r>
        <w:rPr>
          <w:i/>
          <w:sz w:val="22"/>
        </w:rPr>
        <w:t>GraphQL</w:t>
      </w:r>
      <w:r>
        <w:rPr>
          <w:i/>
          <w:sz w:val="22"/>
        </w:rPr>
        <w:t xml:space="preserve">, </w:t>
      </w:r>
      <w:r>
        <w:rPr>
          <w:i/>
          <w:sz w:val="22"/>
        </w:rPr>
        <w:t>HTTP</w:t>
      </w:r>
      <w:r>
        <w:rPr>
          <w:i/>
          <w:sz w:val="22"/>
        </w:rPr>
        <w:t xml:space="preserve">, </w:t>
      </w:r>
      <w:r>
        <w:rPr>
          <w:i/>
          <w:sz w:val="22"/>
        </w:rPr>
        <w:t>Jest</w:t>
      </w:r>
      <w:r>
        <w:rPr>
          <w:i/>
          <w:sz w:val="22"/>
        </w:rPr>
        <w:t xml:space="preserve">, </w:t>
      </w:r>
      <w:r>
        <w:rPr>
          <w:i/>
          <w:sz w:val="22"/>
        </w:rPr>
        <w:t>JIRA</w:t>
      </w:r>
      <w:r>
        <w:rPr>
          <w:i/>
          <w:sz w:val="22"/>
        </w:rPr>
        <w:t xml:space="preserve">, </w:t>
      </w:r>
      <w:r>
        <w:rPr>
          <w:i/>
          <w:sz w:val="22"/>
        </w:rPr>
        <w:t>Professional Scrum Master 1</w:t>
      </w:r>
      <w:r>
        <w:rPr>
          <w:i/>
          <w:sz w:val="22"/>
        </w:rPr>
        <w:t xml:space="preserve">, </w:t>
      </w:r>
      <w:r>
        <w:rPr>
          <w:i/>
          <w:sz w:val="22"/>
        </w:rPr>
        <w:t>Quick audit</w:t>
      </w:r>
      <w:r>
        <w:rPr>
          <w:i/>
          <w:sz w:val="22"/>
        </w:rPr>
        <w:t xml:space="preserve">, </w:t>
      </w:r>
      <w:r>
        <w:rPr>
          <w:i/>
          <w:sz w:val="22"/>
        </w:rPr>
        <w:t>React</w:t>
      </w:r>
      <w:r>
        <w:rPr>
          <w:i/>
          <w:sz w:val="22"/>
        </w:rPr>
        <w:t xml:space="preserve">, </w:t>
      </w:r>
      <w:r>
        <w:rPr>
          <w:i/>
          <w:sz w:val="22"/>
        </w:rPr>
        <w:t>Redux.js</w:t>
      </w:r>
      <w:r>
        <w:rPr>
          <w:i/>
          <w:sz w:val="22"/>
        </w:rPr>
        <w:t xml:space="preserve">, </w:t>
      </w:r>
      <w:r>
        <w:rPr>
          <w:i/>
          <w:sz w:val="22"/>
        </w:rPr>
        <w:t>REST</w:t>
      </w:r>
      <w:r>
        <w:rPr>
          <w:i/>
          <w:sz w:val="22"/>
        </w:rPr>
        <w:t xml:space="preserve">, </w:t>
      </w:r>
      <w:r>
        <w:rPr>
          <w:i/>
          <w:sz w:val="22"/>
        </w:rPr>
        <w:t>Role-Based Access Control</w:t>
      </w:r>
      <w:r>
        <w:rPr>
          <w:i/>
          <w:sz w:val="22"/>
        </w:rPr>
        <w:t xml:space="preserve">, </w:t>
      </w:r>
      <w:r>
        <w:rPr>
          <w:i/>
          <w:sz w:val="22"/>
        </w:rPr>
        <w:t>State Management</w:t>
      </w:r>
      <w:r>
        <w:rPr>
          <w:i/>
          <w:sz w:val="22"/>
        </w:rPr>
        <w:t xml:space="preserve">, </w:t>
      </w:r>
      <w:r>
        <w:rPr>
          <w:i/>
          <w:sz w:val="22"/>
        </w:rPr>
        <w:t>Storybook</w:t>
      </w:r>
      <w:r>
        <w:rPr>
          <w:i/>
          <w:sz w:val="22"/>
        </w:rPr>
        <w:t xml:space="preserve">, </w:t>
      </w:r>
      <w:r>
        <w:rPr>
          <w:i/>
          <w:sz w:val="22"/>
        </w:rPr>
        <w:t>TypeScript</w:t>
      </w:r>
      <w:r>
        <w:rPr>
          <w:i/>
          <w:sz w:val="22"/>
        </w:rPr>
        <w:t xml:space="preserve">, </w:t>
      </w:r>
      <w:r>
        <w:rPr>
          <w:i/>
          <w:sz w:val="22"/>
        </w:rPr>
        <w:t>Web accessibility audit</w:t>
      </w:r>
    </w:p>
    <w:p w:rsidP="00561324">
      <w:pPr>
        <w:spacing w:line="240" w:lineRule="auto"/>
      </w:pPr>
      <w:r>
        <w:rPr>
          <w:rStyle w:val="SubtleReference"/>
        </w:rPr>
        <w:t>Level 3 - High Competence</w:t>
      </w:r>
      <w:r>
        <w:rPr>
          <w:rStyle w:val="SubtleReference"/>
        </w:rPr>
        <w:br/>
      </w:r>
      <w:r>
        <w:rPr>
          <w:i/>
          <w:sz w:val="22"/>
        </w:rPr>
        <w:t>Accessibility Statement</w:t>
      </w:r>
      <w:r>
        <w:rPr>
          <w:i/>
          <w:sz w:val="22"/>
        </w:rPr>
        <w:t xml:space="preserve">, </w:t>
      </w:r>
      <w:r>
        <w:rPr>
          <w:i/>
          <w:sz w:val="22"/>
        </w:rPr>
        <w:t>Android</w:t>
      </w:r>
      <w:r>
        <w:rPr>
          <w:i/>
          <w:sz w:val="22"/>
        </w:rPr>
        <w:t xml:space="preserve">, </w:t>
      </w:r>
      <w:r>
        <w:rPr>
          <w:i/>
          <w:sz w:val="22"/>
        </w:rPr>
        <w:t>App accessibility audit</w:t>
      </w:r>
      <w:r>
        <w:rPr>
          <w:i/>
          <w:sz w:val="22"/>
        </w:rPr>
        <w:t xml:space="preserve">, </w:t>
      </w:r>
      <w:r>
        <w:rPr>
          <w:i/>
          <w:sz w:val="22"/>
        </w:rPr>
        <w:t>CMS Headless</w:t>
      </w:r>
      <w:r>
        <w:rPr>
          <w:i/>
          <w:sz w:val="22"/>
        </w:rPr>
        <w:t xml:space="preserve">, </w:t>
      </w:r>
      <w:r>
        <w:rPr>
          <w:i/>
          <w:sz w:val="22"/>
        </w:rPr>
        <w:t>Cypress Automated Testing</w:t>
      </w:r>
      <w:r>
        <w:rPr>
          <w:i/>
          <w:sz w:val="22"/>
        </w:rPr>
        <w:t xml:space="preserve">, </w:t>
      </w:r>
      <w:r>
        <w:rPr>
          <w:i/>
          <w:sz w:val="22"/>
        </w:rPr>
        <w:t>Figma</w:t>
      </w:r>
      <w:r>
        <w:rPr>
          <w:i/>
          <w:sz w:val="22"/>
        </w:rPr>
        <w:t xml:space="preserve">, </w:t>
      </w:r>
      <w:r>
        <w:rPr>
          <w:i/>
          <w:sz w:val="22"/>
        </w:rPr>
        <w:t>iOS</w:t>
      </w:r>
      <w:r>
        <w:rPr>
          <w:i/>
          <w:sz w:val="22"/>
        </w:rPr>
        <w:t xml:space="preserve">, </w:t>
      </w:r>
      <w:r>
        <w:rPr>
          <w:i/>
          <w:sz w:val="22"/>
        </w:rPr>
        <w:t>Product Owner</w:t>
      </w:r>
      <w:r>
        <w:rPr>
          <w:i/>
          <w:sz w:val="22"/>
        </w:rPr>
        <w:t xml:space="preserve">, </w:t>
      </w:r>
      <w:r>
        <w:rPr>
          <w:i/>
          <w:sz w:val="22"/>
        </w:rPr>
        <w:t>Python</w:t>
      </w:r>
      <w:r>
        <w:rPr>
          <w:i/>
          <w:sz w:val="22"/>
        </w:rPr>
        <w:t xml:space="preserve">, </w:t>
      </w:r>
      <w:r>
        <w:rPr>
          <w:i/>
          <w:sz w:val="22"/>
        </w:rPr>
        <w:t>React Native</w:t>
      </w:r>
      <w:r>
        <w:rPr>
          <w:i/>
          <w:sz w:val="22"/>
        </w:rPr>
        <w:t xml:space="preserve">, </w:t>
      </w:r>
      <w:r>
        <w:rPr>
          <w:i/>
          <w:sz w:val="22"/>
        </w:rPr>
        <w:t>Software architechture</w:t>
      </w:r>
    </w:p>
    <w:p w:rsidP="00561324">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Languages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English</w:t>
            </w:r>
          </w:p>
        </w:tc>
        <w:tc>
          <w:tcPr>
            <w:tcW w:w="7500" w:type="dxa"/>
            <w:shd w:val="clear" w:color="auto" w:fill="F7F7F7"/>
          </w:tcPr>
          <w:p w:rsidP="00561324">
            <w:pPr>
              <w:spacing w:line="240" w:lineRule="auto"/>
              <w:jc w:val="right"/>
            </w:pPr>
            <w:r w:rsidR="00DE7964">
              <w:rPr>
                <w:noProof/>
                <w:color w:val="5E5E5E"/>
              </w:rPr>
              <w:t>Native or bilingual proficiency</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Swedish</w:t>
            </w:r>
          </w:p>
        </w:tc>
        <w:tc>
          <w:tcPr>
            <w:tcW w:w="7500" w:type="dxa"/>
          </w:tcPr>
          <w:p w:rsidP="00561324">
            <w:pPr>
              <w:spacing w:line="240" w:lineRule="auto"/>
              <w:jc w:val="right"/>
            </w:pPr>
            <w:r>
              <w:rPr>
                <w:color w:val="5E5E5E"/>
              </w:rPr>
              <w:t>Elementary proficiency</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Engineer</dc:title>
  <dc:creator>Joel Holmberg</dc:creator>
  <cp:lastModifiedBy>Marisa Törnros</cp:lastModifiedBy>
  <cp:revision>152</cp:revision>
  <dcterms:created xsi:type="dcterms:W3CDTF">2026-06-04T13:44:04Z</dcterms:created>
  <dcterms:modified xsi:type="dcterms:W3CDTF">2026-06-09T10:58:37Z</dcterms:modified>
</cp:coreProperties>
</file>